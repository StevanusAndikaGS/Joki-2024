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94"/>
        <w:gridCol w:w="4694"/>
      </w:tblGrid>
      <w:tr w:rsidR="00917650" w14:paraId="20612D51" w14:textId="77777777">
        <w:trPr>
          <w:trHeight w:hRule="exact" w:val="1810"/>
        </w:trPr>
        <w:tc>
          <w:tcPr>
            <w:tcW w:w="6294" w:type="dxa"/>
            <w:tcBorders>
              <w:top w:val="single" w:sz="4" w:space="0" w:color="2F528F"/>
              <w:left w:val="single" w:sz="4" w:space="0" w:color="2F528F"/>
              <w:bottom w:val="single" w:sz="4" w:space="0" w:color="2F528F"/>
              <w:right w:val="single" w:sz="4" w:space="0" w:color="DAE3F3"/>
            </w:tcBorders>
            <w:shd w:val="clear" w:color="auto" w:fill="auto"/>
            <w:tcMar>
              <w:left w:w="1704" w:type="dxa"/>
              <w:right w:w="1103" w:type="dxa"/>
            </w:tcMar>
          </w:tcPr>
          <w:p w14:paraId="584E70F7" w14:textId="77777777" w:rsidR="00917650" w:rsidRDefault="004D5B0C">
            <w:pPr>
              <w:spacing w:before="384" w:line="341" w:lineRule="atLeast"/>
              <w:jc w:val="both"/>
              <w:rPr>
                <w:rFonts w:ascii="Calibri" w:eastAsia="Calibri" w:hAnsi="Calibri" w:cs="Calibri"/>
                <w:sz w:val="28"/>
                <w:szCs w:val="28"/>
              </w:rPr>
            </w:pPr>
            <w:r>
              <w:rPr>
                <w:rFonts w:ascii="Calibri" w:eastAsia="Calibri" w:hAnsi="Calibri" w:cs="Calibri"/>
                <w:b/>
                <w:bCs/>
                <w:color w:val="1F3864"/>
                <w:sz w:val="28"/>
                <w:szCs w:val="28"/>
              </w:rPr>
              <w:t>UNIVERSITAS IPWIJA</w:t>
            </w:r>
            <w:r w:rsidR="000B4FDE">
              <w:pict w14:anchorId="69846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30.8pt;margin-top:7.2pt;width:76.6pt;height:75.55pt;z-index:251658240;mso-wrap-distance-left:0;mso-wrap-distance-right:2pt;mso-position-horizontal-relative:page;mso-position-vertical-relative:text" o:allowincell="f">
                  <v:imagedata r:id="rId7" o:title=""/>
                  <w10:wrap type="square" side="right" anchorx="page"/>
                  <w10:anchorlock/>
                </v:shape>
              </w:pict>
            </w:r>
            <w:r w:rsidR="000B4FDE">
              <w:pict w14:anchorId="185423CF">
                <v:shape id="_x0000_s1026" type="#_x0000_t75" style="position:absolute;left:0;text-align:left;margin-left:104.45pt;margin-top:15pt;width:182.65pt;height:18.95pt;z-index:-251657216;mso-position-horizontal-relative:page;mso-position-vertical-relative:text" o:allowincell="f">
                  <v:imagedata r:id="rId8" o:title=""/>
                  <w10:wrap anchorx="page"/>
                  <w10:anchorlock/>
                </v:shape>
              </w:pict>
            </w:r>
          </w:p>
          <w:p w14:paraId="5450A9E4" w14:textId="77777777" w:rsidR="00917650" w:rsidRDefault="004D5B0C">
            <w:pPr>
              <w:spacing w:before="28" w:line="292" w:lineRule="atLeast"/>
              <w:jc w:val="both"/>
              <w:rPr>
                <w:rFonts w:ascii="Calibri" w:eastAsia="Calibri" w:hAnsi="Calibri" w:cs="Calibri"/>
              </w:rPr>
            </w:pPr>
            <w:r>
              <w:rPr>
                <w:rFonts w:ascii="Calibri" w:eastAsia="Calibri" w:hAnsi="Calibri" w:cs="Calibri"/>
                <w:color w:val="1F3864"/>
                <w:w w:val="95"/>
              </w:rPr>
              <w:t>PROGRAM</w:t>
            </w:r>
            <w:r>
              <w:rPr>
                <w:rFonts w:ascii="Calibri" w:eastAsia="Calibri" w:hAnsi="Calibri" w:cs="Calibri"/>
                <w:color w:val="1F3864"/>
              </w:rPr>
              <w:t xml:space="preserve"> </w:t>
            </w:r>
            <w:r>
              <w:rPr>
                <w:rFonts w:ascii="Calibri" w:eastAsia="Calibri" w:hAnsi="Calibri" w:cs="Calibri"/>
                <w:color w:val="1F3864"/>
                <w:w w:val="95"/>
              </w:rPr>
              <w:t>STUDI</w:t>
            </w:r>
            <w:r>
              <w:rPr>
                <w:rFonts w:ascii="Calibri" w:eastAsia="Calibri" w:hAnsi="Calibri" w:cs="Calibri"/>
                <w:color w:val="1F3864"/>
              </w:rPr>
              <w:t xml:space="preserve"> </w:t>
            </w:r>
            <w:r>
              <w:rPr>
                <w:rFonts w:ascii="Calibri" w:eastAsia="Calibri" w:hAnsi="Calibri" w:cs="Calibri"/>
                <w:color w:val="1F3864"/>
                <w:w w:val="95"/>
              </w:rPr>
              <w:t>INFORMATIKA</w:t>
            </w:r>
            <w:r>
              <w:rPr>
                <w:rFonts w:ascii="Calibri" w:eastAsia="Calibri" w:hAnsi="Calibri" w:cs="Calibri"/>
                <w:color w:val="1F3864"/>
              </w:rPr>
              <w:t xml:space="preserve"> </w:t>
            </w:r>
            <w:r>
              <w:rPr>
                <w:rFonts w:ascii="Calibri" w:eastAsia="Calibri" w:hAnsi="Calibri" w:cs="Calibri"/>
                <w:color w:val="1F3864"/>
                <w:w w:val="95"/>
              </w:rPr>
              <w:t>(S1)</w:t>
            </w:r>
          </w:p>
          <w:p w14:paraId="35927AD4" w14:textId="77777777" w:rsidR="00917650" w:rsidRDefault="004D5B0C">
            <w:pPr>
              <w:spacing w:before="25" w:line="268" w:lineRule="atLeast"/>
              <w:jc w:val="both"/>
              <w:rPr>
                <w:rFonts w:ascii="Calibri" w:eastAsia="Calibri" w:hAnsi="Calibri" w:cs="Calibri"/>
                <w:sz w:val="22"/>
                <w:szCs w:val="22"/>
              </w:rPr>
            </w:pPr>
            <w:r>
              <w:rPr>
                <w:rFonts w:ascii="Calibri" w:eastAsia="Calibri" w:hAnsi="Calibri" w:cs="Calibri"/>
                <w:color w:val="1F3864"/>
                <w:w w:val="95"/>
                <w:sz w:val="22"/>
                <w:szCs w:val="22"/>
              </w:rPr>
              <w:t xml:space="preserve">Semester Ganjil 2023/2024 </w:t>
            </w:r>
          </w:p>
        </w:tc>
        <w:tc>
          <w:tcPr>
            <w:tcW w:w="4694" w:type="dxa"/>
            <w:tcBorders>
              <w:top w:val="single" w:sz="4" w:space="0" w:color="2F528F"/>
              <w:left w:val="single" w:sz="4" w:space="0" w:color="DAE3F3"/>
              <w:bottom w:val="single" w:sz="4" w:space="0" w:color="2F528F"/>
              <w:right w:val="single" w:sz="4" w:space="0" w:color="2F528F"/>
            </w:tcBorders>
            <w:shd w:val="clear" w:color="auto" w:fill="DAE3F3"/>
            <w:tcMar>
              <w:left w:w="236" w:type="dxa"/>
              <w:right w:w="0" w:type="dxa"/>
            </w:tcMar>
          </w:tcPr>
          <w:p w14:paraId="4F7ED92D" w14:textId="77777777" w:rsidR="00917650" w:rsidRDefault="004D5B0C">
            <w:pPr>
              <w:spacing w:before="88" w:line="292" w:lineRule="atLeast"/>
              <w:ind w:left="620"/>
              <w:jc w:val="both"/>
              <w:rPr>
                <w:rFonts w:ascii="Calibri" w:eastAsia="Calibri" w:hAnsi="Calibri" w:cs="Calibri"/>
              </w:rPr>
            </w:pPr>
            <w:r>
              <w:rPr>
                <w:rFonts w:ascii="Calibri" w:eastAsia="Calibri" w:hAnsi="Calibri" w:cs="Calibri"/>
                <w:b/>
                <w:bCs/>
                <w:color w:val="1F3864"/>
                <w:shd w:val="clear" w:color="auto" w:fill="DAE3F3"/>
              </w:rPr>
              <w:t xml:space="preserve">UJIAN AKHIR SEMESTER (UAS) </w:t>
            </w:r>
          </w:p>
          <w:p w14:paraId="505E7C19" w14:textId="77777777" w:rsidR="00917650" w:rsidRDefault="004D5B0C">
            <w:pPr>
              <w:spacing w:before="113" w:line="268" w:lineRule="atLeast"/>
              <w:jc w:val="both"/>
              <w:rPr>
                <w:rFonts w:ascii="Calibri" w:eastAsia="Calibri" w:hAnsi="Calibri" w:cs="Calibri"/>
                <w:sz w:val="22"/>
                <w:szCs w:val="22"/>
              </w:rPr>
            </w:pPr>
            <w:r>
              <w:rPr>
                <w:rFonts w:ascii="Calibri" w:eastAsia="Calibri" w:hAnsi="Calibri" w:cs="Calibri"/>
                <w:color w:val="1F3864"/>
                <w:sz w:val="22"/>
                <w:szCs w:val="22"/>
                <w:shd w:val="clear" w:color="auto" w:fill="DAE3F3"/>
              </w:rPr>
              <w:t xml:space="preserve">Mata Kuliah </w:t>
            </w:r>
            <w:r>
              <w:rPr>
                <w:rFonts w:ascii="Calibri" w:eastAsia="Calibri" w:hAnsi="Calibri" w:cs="Calibri"/>
                <w:spacing w:val="158"/>
                <w:sz w:val="22"/>
                <w:szCs w:val="22"/>
                <w:shd w:val="clear" w:color="auto" w:fill="DAE3F3"/>
              </w:rPr>
              <w:t xml:space="preserve"> </w:t>
            </w:r>
            <w:r>
              <w:rPr>
                <w:rFonts w:ascii="Calibri" w:eastAsia="Calibri" w:hAnsi="Calibri" w:cs="Calibri"/>
                <w:color w:val="000000"/>
                <w:w w:val="90"/>
                <w:sz w:val="22"/>
                <w:szCs w:val="22"/>
                <w:shd w:val="clear" w:color="auto" w:fill="DAE3F3"/>
              </w:rPr>
              <w:t>:</w:t>
            </w:r>
            <w:r>
              <w:rPr>
                <w:rFonts w:ascii="Calibri" w:eastAsia="Calibri" w:hAnsi="Calibri" w:cs="Calibri"/>
                <w:color w:val="000000"/>
                <w:sz w:val="22"/>
                <w:szCs w:val="22"/>
                <w:shd w:val="clear" w:color="auto" w:fill="DAE3F3"/>
              </w:rPr>
              <w:t xml:space="preserve"> </w:t>
            </w:r>
            <w:r>
              <w:rPr>
                <w:rFonts w:ascii="Calibri" w:eastAsia="Calibri" w:hAnsi="Calibri" w:cs="Calibri"/>
                <w:color w:val="000000"/>
                <w:w w:val="90"/>
                <w:sz w:val="22"/>
                <w:szCs w:val="22"/>
                <w:shd w:val="clear" w:color="auto" w:fill="DAE3F3"/>
              </w:rPr>
              <w:t>Konsep</w:t>
            </w:r>
            <w:r>
              <w:rPr>
                <w:rFonts w:ascii="Calibri" w:eastAsia="Calibri" w:hAnsi="Calibri" w:cs="Calibri"/>
                <w:color w:val="000000"/>
                <w:sz w:val="22"/>
                <w:szCs w:val="22"/>
                <w:shd w:val="clear" w:color="auto" w:fill="DAE3F3"/>
              </w:rPr>
              <w:t xml:space="preserve"> </w:t>
            </w:r>
            <w:r>
              <w:rPr>
                <w:rFonts w:ascii="Calibri" w:eastAsia="Calibri" w:hAnsi="Calibri" w:cs="Calibri"/>
                <w:color w:val="000000"/>
                <w:w w:val="90"/>
                <w:sz w:val="22"/>
                <w:szCs w:val="22"/>
                <w:shd w:val="clear" w:color="auto" w:fill="DAE3F3"/>
              </w:rPr>
              <w:t>Pemrogramman</w:t>
            </w:r>
            <w:r>
              <w:rPr>
                <w:rFonts w:ascii="Calibri" w:eastAsia="Calibri" w:hAnsi="Calibri" w:cs="Calibri"/>
                <w:color w:val="000000"/>
                <w:sz w:val="22"/>
                <w:szCs w:val="22"/>
                <w:shd w:val="clear" w:color="auto" w:fill="DAE3F3"/>
              </w:rPr>
              <w:t xml:space="preserve"> </w:t>
            </w:r>
          </w:p>
          <w:p w14:paraId="53CBA25F" w14:textId="77777777" w:rsidR="00917650" w:rsidRDefault="004D5B0C">
            <w:pPr>
              <w:spacing w:before="22" w:line="268" w:lineRule="atLeast"/>
              <w:jc w:val="both"/>
              <w:rPr>
                <w:rFonts w:ascii="Calibri" w:eastAsia="Calibri" w:hAnsi="Calibri" w:cs="Calibri"/>
                <w:sz w:val="22"/>
                <w:szCs w:val="22"/>
              </w:rPr>
            </w:pPr>
            <w:r>
              <w:rPr>
                <w:rFonts w:ascii="Calibri" w:eastAsia="Calibri" w:hAnsi="Calibri" w:cs="Calibri"/>
                <w:color w:val="1F3864"/>
                <w:sz w:val="22"/>
                <w:szCs w:val="22"/>
                <w:shd w:val="clear" w:color="auto" w:fill="DAE3F3"/>
              </w:rPr>
              <w:t>Dosen</w:t>
            </w:r>
            <w:r>
              <w:rPr>
                <w:rFonts w:ascii="Calibri" w:eastAsia="Calibri" w:hAnsi="Calibri" w:cs="Calibri"/>
                <w:spacing w:val="718"/>
                <w:sz w:val="22"/>
                <w:szCs w:val="22"/>
              </w:rPr>
              <w:t xml:space="preserve"> </w:t>
            </w:r>
            <w:r>
              <w:rPr>
                <w:rFonts w:ascii="Calibri" w:eastAsia="Calibri" w:hAnsi="Calibri" w:cs="Calibri"/>
                <w:color w:val="000000"/>
                <w:w w:val="90"/>
                <w:sz w:val="22"/>
                <w:szCs w:val="22"/>
                <w:shd w:val="clear" w:color="auto" w:fill="DAE3F3"/>
              </w:rPr>
              <w:t>:</w:t>
            </w:r>
            <w:r>
              <w:rPr>
                <w:rFonts w:ascii="Calibri" w:eastAsia="Calibri" w:hAnsi="Calibri" w:cs="Calibri"/>
                <w:sz w:val="22"/>
                <w:szCs w:val="22"/>
              </w:rPr>
              <w:t xml:space="preserve"> </w:t>
            </w:r>
            <w:r>
              <w:rPr>
                <w:rFonts w:ascii="Calibri" w:eastAsia="Calibri" w:hAnsi="Calibri" w:cs="Calibri"/>
                <w:color w:val="000000"/>
                <w:w w:val="90"/>
                <w:sz w:val="22"/>
                <w:szCs w:val="22"/>
                <w:shd w:val="clear" w:color="auto" w:fill="DAE3F3"/>
              </w:rPr>
              <w:t>M.Maulana.</w:t>
            </w:r>
            <w:r>
              <w:rPr>
                <w:rFonts w:ascii="Calibri" w:eastAsia="Calibri" w:hAnsi="Calibri" w:cs="Calibri"/>
                <w:sz w:val="22"/>
                <w:szCs w:val="22"/>
              </w:rPr>
              <w:t xml:space="preserve"> </w:t>
            </w:r>
            <w:r>
              <w:rPr>
                <w:rFonts w:ascii="Calibri" w:eastAsia="Calibri" w:hAnsi="Calibri" w:cs="Calibri"/>
                <w:color w:val="000000"/>
                <w:w w:val="90"/>
                <w:sz w:val="22"/>
                <w:szCs w:val="22"/>
                <w:shd w:val="clear" w:color="auto" w:fill="DAE3F3"/>
              </w:rPr>
              <w:t>Racman,</w:t>
            </w:r>
            <w:r>
              <w:rPr>
                <w:rFonts w:ascii="Calibri" w:eastAsia="Calibri" w:hAnsi="Calibri" w:cs="Calibri"/>
                <w:sz w:val="22"/>
                <w:szCs w:val="22"/>
              </w:rPr>
              <w:t xml:space="preserve"> </w:t>
            </w:r>
            <w:r>
              <w:rPr>
                <w:rFonts w:ascii="Calibri" w:eastAsia="Calibri" w:hAnsi="Calibri" w:cs="Calibri"/>
                <w:color w:val="000000"/>
                <w:w w:val="90"/>
                <w:sz w:val="22"/>
                <w:szCs w:val="22"/>
                <w:shd w:val="clear" w:color="auto" w:fill="DAE3F3"/>
              </w:rPr>
              <w:t>S.Kom.,</w:t>
            </w:r>
            <w:r>
              <w:rPr>
                <w:rFonts w:ascii="Calibri" w:eastAsia="Calibri" w:hAnsi="Calibri" w:cs="Calibri"/>
                <w:sz w:val="22"/>
                <w:szCs w:val="22"/>
              </w:rPr>
              <w:t xml:space="preserve"> </w:t>
            </w:r>
            <w:r>
              <w:rPr>
                <w:rFonts w:ascii="Calibri" w:eastAsia="Calibri" w:hAnsi="Calibri" w:cs="Calibri"/>
                <w:color w:val="000000"/>
                <w:w w:val="90"/>
                <w:sz w:val="22"/>
                <w:szCs w:val="22"/>
                <w:shd w:val="clear" w:color="auto" w:fill="DAE3F3"/>
              </w:rPr>
              <w:t>M.Kom</w:t>
            </w:r>
          </w:p>
          <w:p w14:paraId="462107CE" w14:textId="77777777" w:rsidR="00917650" w:rsidRDefault="004D5B0C">
            <w:pPr>
              <w:spacing w:before="21" w:line="268" w:lineRule="atLeast"/>
              <w:jc w:val="both"/>
              <w:rPr>
                <w:rFonts w:ascii="Calibri" w:eastAsia="Calibri" w:hAnsi="Calibri" w:cs="Calibri"/>
                <w:sz w:val="22"/>
                <w:szCs w:val="22"/>
              </w:rPr>
            </w:pPr>
            <w:r>
              <w:rPr>
                <w:rFonts w:ascii="Calibri" w:eastAsia="Calibri" w:hAnsi="Calibri" w:cs="Calibri"/>
                <w:color w:val="1F3864"/>
                <w:sz w:val="22"/>
                <w:szCs w:val="22"/>
                <w:shd w:val="clear" w:color="auto" w:fill="DAE3F3"/>
              </w:rPr>
              <w:t>Hari/Tanggal</w:t>
            </w:r>
            <w:r>
              <w:rPr>
                <w:rFonts w:ascii="Calibri" w:eastAsia="Calibri" w:hAnsi="Calibri" w:cs="Calibri"/>
                <w:spacing w:val="136"/>
                <w:sz w:val="22"/>
                <w:szCs w:val="22"/>
              </w:rPr>
              <w:t xml:space="preserve"> </w:t>
            </w:r>
            <w:r>
              <w:rPr>
                <w:rFonts w:ascii="Calibri" w:eastAsia="Calibri" w:hAnsi="Calibri" w:cs="Calibri"/>
                <w:color w:val="000000"/>
                <w:w w:val="90"/>
                <w:sz w:val="22"/>
                <w:szCs w:val="22"/>
                <w:shd w:val="clear" w:color="auto" w:fill="DAE3F3"/>
              </w:rPr>
              <w:t>:</w:t>
            </w:r>
            <w:r>
              <w:rPr>
                <w:rFonts w:ascii="Calibri" w:eastAsia="Calibri" w:hAnsi="Calibri" w:cs="Calibri"/>
                <w:sz w:val="22"/>
                <w:szCs w:val="22"/>
              </w:rPr>
              <w:t xml:space="preserve"> </w:t>
            </w:r>
            <w:r>
              <w:rPr>
                <w:rFonts w:ascii="Calibri" w:eastAsia="Calibri" w:hAnsi="Calibri" w:cs="Calibri"/>
                <w:color w:val="000000"/>
                <w:w w:val="90"/>
                <w:sz w:val="22"/>
                <w:szCs w:val="22"/>
                <w:shd w:val="clear" w:color="auto" w:fill="DAE3F3"/>
              </w:rPr>
              <w:t>10</w:t>
            </w:r>
            <w:r>
              <w:rPr>
                <w:rFonts w:ascii="Calibri" w:eastAsia="Calibri" w:hAnsi="Calibri" w:cs="Calibri"/>
                <w:sz w:val="22"/>
                <w:szCs w:val="22"/>
              </w:rPr>
              <w:t xml:space="preserve"> </w:t>
            </w:r>
            <w:r>
              <w:rPr>
                <w:rFonts w:ascii="Calibri" w:eastAsia="Calibri" w:hAnsi="Calibri" w:cs="Calibri"/>
                <w:color w:val="000000"/>
                <w:w w:val="90"/>
                <w:sz w:val="22"/>
                <w:szCs w:val="22"/>
                <w:shd w:val="clear" w:color="auto" w:fill="DAE3F3"/>
              </w:rPr>
              <w:t>January</w:t>
            </w:r>
            <w:r>
              <w:rPr>
                <w:rFonts w:ascii="Calibri" w:eastAsia="Calibri" w:hAnsi="Calibri" w:cs="Calibri"/>
                <w:sz w:val="22"/>
                <w:szCs w:val="22"/>
              </w:rPr>
              <w:t xml:space="preserve"> </w:t>
            </w:r>
            <w:r>
              <w:rPr>
                <w:rFonts w:ascii="Calibri" w:eastAsia="Calibri" w:hAnsi="Calibri" w:cs="Calibri"/>
                <w:color w:val="000000"/>
                <w:w w:val="90"/>
                <w:sz w:val="22"/>
                <w:szCs w:val="22"/>
                <w:shd w:val="clear" w:color="auto" w:fill="DAE3F3"/>
              </w:rPr>
              <w:t>2024</w:t>
            </w:r>
            <w:r>
              <w:rPr>
                <w:rFonts w:ascii="Calibri" w:eastAsia="Calibri" w:hAnsi="Calibri" w:cs="Calibri"/>
                <w:color w:val="000000"/>
                <w:sz w:val="22"/>
                <w:szCs w:val="22"/>
                <w:shd w:val="clear" w:color="auto" w:fill="DAE3F3"/>
              </w:rPr>
              <w:t xml:space="preserve"> </w:t>
            </w:r>
          </w:p>
          <w:p w14:paraId="7C3535E3" w14:textId="77777777" w:rsidR="00917650" w:rsidRDefault="004D5B0C">
            <w:pPr>
              <w:spacing w:before="22" w:line="268" w:lineRule="atLeast"/>
              <w:jc w:val="both"/>
              <w:rPr>
                <w:rFonts w:ascii="Calibri" w:eastAsia="Calibri" w:hAnsi="Calibri" w:cs="Calibri"/>
                <w:sz w:val="22"/>
                <w:szCs w:val="22"/>
              </w:rPr>
            </w:pPr>
            <w:r>
              <w:rPr>
                <w:rFonts w:ascii="Calibri" w:eastAsia="Calibri" w:hAnsi="Calibri" w:cs="Calibri"/>
                <w:color w:val="1F3864"/>
                <w:sz w:val="22"/>
                <w:szCs w:val="22"/>
                <w:shd w:val="clear" w:color="auto" w:fill="DAE3F3"/>
              </w:rPr>
              <w:t xml:space="preserve">Waktu </w:t>
            </w:r>
            <w:r>
              <w:rPr>
                <w:rFonts w:ascii="Calibri" w:eastAsia="Calibri" w:hAnsi="Calibri" w:cs="Calibri"/>
                <w:spacing w:val="641"/>
                <w:sz w:val="22"/>
                <w:szCs w:val="22"/>
                <w:shd w:val="clear" w:color="auto" w:fill="DAE3F3"/>
              </w:rPr>
              <w:t xml:space="preserve"> </w:t>
            </w:r>
            <w:r>
              <w:rPr>
                <w:rFonts w:ascii="Calibri" w:eastAsia="Calibri" w:hAnsi="Calibri" w:cs="Calibri"/>
                <w:color w:val="000000"/>
                <w:w w:val="90"/>
                <w:sz w:val="22"/>
                <w:szCs w:val="22"/>
                <w:shd w:val="clear" w:color="auto" w:fill="DAE3F3"/>
              </w:rPr>
              <w:t>:</w:t>
            </w:r>
            <w:r>
              <w:rPr>
                <w:rFonts w:ascii="Calibri" w:eastAsia="Calibri" w:hAnsi="Calibri" w:cs="Calibri"/>
                <w:color w:val="000000"/>
                <w:sz w:val="22"/>
                <w:szCs w:val="22"/>
                <w:shd w:val="clear" w:color="auto" w:fill="DAE3F3"/>
              </w:rPr>
              <w:t xml:space="preserve"> </w:t>
            </w:r>
            <w:r>
              <w:rPr>
                <w:rFonts w:ascii="Calibri" w:eastAsia="Calibri" w:hAnsi="Calibri" w:cs="Calibri"/>
                <w:color w:val="000000"/>
                <w:w w:val="90"/>
                <w:sz w:val="22"/>
                <w:szCs w:val="22"/>
                <w:shd w:val="clear" w:color="auto" w:fill="DAE3F3"/>
              </w:rPr>
              <w:t>09:00</w:t>
            </w:r>
            <w:r>
              <w:rPr>
                <w:rFonts w:ascii="Calibri" w:eastAsia="Calibri" w:hAnsi="Calibri" w:cs="Calibri"/>
                <w:color w:val="000000"/>
                <w:sz w:val="22"/>
                <w:szCs w:val="22"/>
                <w:shd w:val="clear" w:color="auto" w:fill="DAE3F3"/>
              </w:rPr>
              <w:t xml:space="preserve"> </w:t>
            </w:r>
            <w:r>
              <w:rPr>
                <w:rFonts w:ascii="Calibri" w:eastAsia="Calibri" w:hAnsi="Calibri" w:cs="Calibri"/>
                <w:color w:val="000000"/>
                <w:w w:val="90"/>
                <w:sz w:val="22"/>
                <w:szCs w:val="22"/>
                <w:shd w:val="clear" w:color="auto" w:fill="DAE3F3"/>
              </w:rPr>
              <w:t>s/d</w:t>
            </w:r>
            <w:r>
              <w:rPr>
                <w:rFonts w:ascii="Calibri" w:eastAsia="Calibri" w:hAnsi="Calibri" w:cs="Calibri"/>
                <w:color w:val="000000"/>
                <w:sz w:val="22"/>
                <w:szCs w:val="22"/>
                <w:shd w:val="clear" w:color="auto" w:fill="DAE3F3"/>
              </w:rPr>
              <w:t xml:space="preserve"> </w:t>
            </w:r>
            <w:r>
              <w:rPr>
                <w:rFonts w:ascii="Calibri" w:eastAsia="Calibri" w:hAnsi="Calibri" w:cs="Calibri"/>
                <w:color w:val="000000"/>
                <w:w w:val="90"/>
                <w:sz w:val="22"/>
                <w:szCs w:val="22"/>
                <w:shd w:val="clear" w:color="auto" w:fill="DAE3F3"/>
              </w:rPr>
              <w:t>11:00</w:t>
            </w:r>
            <w:r>
              <w:rPr>
                <w:rFonts w:ascii="Calibri" w:eastAsia="Calibri" w:hAnsi="Calibri" w:cs="Calibri"/>
                <w:color w:val="000000"/>
                <w:sz w:val="22"/>
                <w:szCs w:val="22"/>
                <w:shd w:val="clear" w:color="auto" w:fill="DAE3F3"/>
              </w:rPr>
              <w:t xml:space="preserve"> </w:t>
            </w:r>
            <w:r>
              <w:rPr>
                <w:rFonts w:ascii="Calibri" w:eastAsia="Calibri" w:hAnsi="Calibri" w:cs="Calibri"/>
                <w:color w:val="000000"/>
                <w:w w:val="90"/>
                <w:sz w:val="22"/>
                <w:szCs w:val="22"/>
                <w:shd w:val="clear" w:color="auto" w:fill="DAE3F3"/>
              </w:rPr>
              <w:t>wib</w:t>
            </w:r>
            <w:r>
              <w:rPr>
                <w:rFonts w:ascii="Calibri" w:eastAsia="Calibri" w:hAnsi="Calibri" w:cs="Calibri"/>
                <w:color w:val="000000"/>
                <w:sz w:val="22"/>
                <w:szCs w:val="22"/>
                <w:shd w:val="clear" w:color="auto" w:fill="DAE3F3"/>
              </w:rPr>
              <w:t xml:space="preserve"> </w:t>
            </w:r>
          </w:p>
        </w:tc>
      </w:tr>
    </w:tbl>
    <w:p w14:paraId="4B144CF9" w14:textId="77777777" w:rsidR="00917650" w:rsidRDefault="004D5B0C">
      <w:pPr>
        <w:spacing w:before="313" w:after="125" w:line="243" w:lineRule="atLeast"/>
        <w:ind w:left="144" w:right="-200"/>
        <w:jc w:val="both"/>
        <w:rPr>
          <w:sz w:val="22"/>
          <w:szCs w:val="22"/>
        </w:rPr>
      </w:pPr>
      <w:r>
        <w:rPr>
          <w:b/>
          <w:bCs/>
          <w:color w:val="000000"/>
          <w:sz w:val="22"/>
          <w:szCs w:val="22"/>
        </w:rPr>
        <w:t xml:space="preserve">Pertauran Umum : </w:t>
      </w:r>
      <w:r w:rsidR="000B4FDE">
        <w:pict w14:anchorId="6EEE6FE6">
          <v:shape id="PathGroup" o:spid="_x0000_s1027" type="#_x0000_t75" href="https://1drv.ms/f/s!Ar443gAWbOTAgqVXPo1oJnQfENKUzQ?e=sJjyFx" target="_blank" style="position:absolute;left:0;text-align:left;margin-left:22pt;margin-top:9.15pt;width:551pt;height:228pt;z-index:-251656192;mso-position-horizontal-relative:page;mso-position-vertical-relative:text" o:allowincell="f" o:button="t">
            <v:imagedata r:id="rId9" o:title=""/>
            <w10:wrap anchorx="page"/>
            <w10:anchorlock/>
          </v:shape>
        </w:pict>
      </w:r>
    </w:p>
    <w:p w14:paraId="64D9D069" w14:textId="77777777" w:rsidR="00917650" w:rsidRDefault="004D5B0C">
      <w:pPr>
        <w:numPr>
          <w:ilvl w:val="0"/>
          <w:numId w:val="1"/>
        </w:numPr>
        <w:spacing w:before="26" w:line="243" w:lineRule="atLeast"/>
        <w:ind w:right="-200"/>
        <w:jc w:val="both"/>
        <w:rPr>
          <w:sz w:val="22"/>
          <w:szCs w:val="22"/>
        </w:rPr>
      </w:pPr>
      <w:r>
        <w:rPr>
          <w:color w:val="000000"/>
          <w:sz w:val="22"/>
          <w:szCs w:val="22"/>
        </w:rPr>
        <w:t xml:space="preserve">Sebelum mengerjakan soal sebaiknya membaca do’a terlebih dahulu </w:t>
      </w:r>
    </w:p>
    <w:p w14:paraId="131D31D3" w14:textId="77777777" w:rsidR="00917650" w:rsidRDefault="004D5B0C">
      <w:pPr>
        <w:numPr>
          <w:ilvl w:val="0"/>
          <w:numId w:val="1"/>
        </w:numPr>
        <w:spacing w:before="26" w:line="243" w:lineRule="atLeast"/>
        <w:ind w:right="-200"/>
        <w:jc w:val="both"/>
        <w:rPr>
          <w:sz w:val="22"/>
          <w:szCs w:val="22"/>
        </w:rPr>
      </w:pPr>
      <w:r>
        <w:rPr>
          <w:color w:val="000000"/>
          <w:sz w:val="22"/>
          <w:szCs w:val="22"/>
        </w:rPr>
        <w:t xml:space="preserve">Kerjakan soal dengan jujur, baik dan benar </w:t>
      </w:r>
    </w:p>
    <w:p w14:paraId="620D31C9" w14:textId="77777777" w:rsidR="00917650" w:rsidRDefault="004D5B0C">
      <w:pPr>
        <w:numPr>
          <w:ilvl w:val="0"/>
          <w:numId w:val="1"/>
        </w:numPr>
        <w:spacing w:before="28" w:line="243" w:lineRule="atLeast"/>
        <w:ind w:right="-200"/>
        <w:jc w:val="both"/>
        <w:rPr>
          <w:sz w:val="22"/>
          <w:szCs w:val="22"/>
        </w:rPr>
      </w:pPr>
      <w:r>
        <w:rPr>
          <w:color w:val="000000"/>
          <w:sz w:val="22"/>
          <w:szCs w:val="22"/>
        </w:rPr>
        <w:t xml:space="preserve">Kerjakan soal dengan menggunakan Ms Word lalu di convert ke PDF </w:t>
      </w:r>
    </w:p>
    <w:p w14:paraId="2F3BC676" w14:textId="77777777" w:rsidR="00917650" w:rsidRDefault="004D5B0C">
      <w:pPr>
        <w:numPr>
          <w:ilvl w:val="0"/>
          <w:numId w:val="1"/>
        </w:numPr>
        <w:spacing w:line="273" w:lineRule="atLeast"/>
        <w:ind w:right="3410"/>
        <w:rPr>
          <w:sz w:val="22"/>
          <w:szCs w:val="22"/>
        </w:rPr>
      </w:pPr>
      <w:r>
        <w:rPr>
          <w:color w:val="000000"/>
          <w:sz w:val="22"/>
          <w:szCs w:val="22"/>
        </w:rPr>
        <w:t xml:space="preserve">Untuk jawaban koding di zip diupload di : </w:t>
      </w:r>
      <w:hyperlink r:id="rId10" w:history="1">
        <w:r>
          <w:rPr>
            <w:color w:val="0563C1"/>
            <w:sz w:val="22"/>
            <w:szCs w:val="22"/>
            <w:u w:val="single"/>
          </w:rPr>
          <w:t>https://1drv.ms/f/s!Ar443gAWbOTAgqVXPo1oJnQfENKUzQ?e=sJjyFx</w:t>
        </w:r>
        <w:r>
          <w:rPr>
            <w:sz w:val="22"/>
            <w:szCs w:val="22"/>
          </w:rPr>
          <w:t xml:space="preserve"> </w:t>
        </w:r>
      </w:hyperlink>
      <w:r>
        <w:rPr>
          <w:color w:val="000000"/>
          <w:sz w:val="22"/>
          <w:szCs w:val="22"/>
        </w:rPr>
        <w:t xml:space="preserve">Buat folder dengan nim_nama_uas </w:t>
      </w:r>
    </w:p>
    <w:p w14:paraId="23395990" w14:textId="77777777" w:rsidR="00917650" w:rsidRDefault="004D5B0C">
      <w:pPr>
        <w:numPr>
          <w:ilvl w:val="0"/>
          <w:numId w:val="1"/>
        </w:numPr>
        <w:spacing w:before="28" w:line="243" w:lineRule="atLeast"/>
        <w:ind w:right="-200"/>
        <w:jc w:val="both"/>
        <w:rPr>
          <w:sz w:val="22"/>
          <w:szCs w:val="22"/>
        </w:rPr>
      </w:pPr>
      <w:r>
        <w:rPr>
          <w:color w:val="000000"/>
          <w:sz w:val="22"/>
          <w:szCs w:val="22"/>
        </w:rPr>
        <w:t xml:space="preserve">Pastikan koding yang diupload bisa dibuka dan di compail. </w:t>
      </w:r>
    </w:p>
    <w:p w14:paraId="6A2DA1BB" w14:textId="77777777" w:rsidR="00917650" w:rsidRDefault="004D5B0C">
      <w:pPr>
        <w:numPr>
          <w:ilvl w:val="0"/>
          <w:numId w:val="1"/>
        </w:numPr>
        <w:spacing w:before="26" w:line="243" w:lineRule="atLeast"/>
        <w:ind w:right="-200"/>
        <w:jc w:val="both"/>
        <w:rPr>
          <w:sz w:val="22"/>
          <w:szCs w:val="22"/>
        </w:rPr>
      </w:pPr>
      <w:r>
        <w:rPr>
          <w:color w:val="000000"/>
          <w:sz w:val="22"/>
          <w:szCs w:val="22"/>
        </w:rPr>
        <w:t xml:space="preserve">Untuk hasil dari koding di screenshoot masukan ke point 3 diatas. </w:t>
      </w:r>
    </w:p>
    <w:p w14:paraId="73A27A84" w14:textId="77777777" w:rsidR="00917650" w:rsidRDefault="004D5B0C">
      <w:pPr>
        <w:numPr>
          <w:ilvl w:val="0"/>
          <w:numId w:val="1"/>
        </w:numPr>
        <w:spacing w:before="28" w:line="243" w:lineRule="atLeast"/>
        <w:ind w:right="-200"/>
        <w:jc w:val="both"/>
        <w:rPr>
          <w:sz w:val="22"/>
          <w:szCs w:val="22"/>
        </w:rPr>
      </w:pPr>
      <w:r>
        <w:rPr>
          <w:color w:val="000000"/>
          <w:sz w:val="22"/>
          <w:szCs w:val="22"/>
        </w:rPr>
        <w:t xml:space="preserve">Beri komentar yang sesuai dari setiap koding yang digunakan contoh : </w:t>
      </w:r>
    </w:p>
    <w:p w14:paraId="3B431643" w14:textId="77777777" w:rsidR="00917650" w:rsidRDefault="004D5B0C">
      <w:pPr>
        <w:spacing w:before="29" w:line="243" w:lineRule="atLeast"/>
        <w:ind w:left="864" w:right="-200"/>
        <w:jc w:val="both"/>
        <w:rPr>
          <w:sz w:val="22"/>
          <w:szCs w:val="22"/>
        </w:rPr>
      </w:pPr>
      <w:r>
        <w:rPr>
          <w:b/>
          <w:bCs/>
          <w:i/>
          <w:iCs/>
          <w:color w:val="000000"/>
          <w:sz w:val="22"/>
          <w:szCs w:val="22"/>
        </w:rPr>
        <w:t xml:space="preserve">// menampilkan hasil inputan </w:t>
      </w:r>
    </w:p>
    <w:p w14:paraId="17B9C901" w14:textId="77777777" w:rsidR="00917650" w:rsidRDefault="004D5B0C">
      <w:pPr>
        <w:spacing w:before="31" w:line="243" w:lineRule="atLeast"/>
        <w:ind w:left="864" w:right="-200"/>
        <w:jc w:val="both"/>
        <w:rPr>
          <w:sz w:val="22"/>
          <w:szCs w:val="22"/>
        </w:rPr>
      </w:pPr>
      <w:r>
        <w:rPr>
          <w:b/>
          <w:bCs/>
          <w:i/>
          <w:iCs/>
          <w:color w:val="000000"/>
          <w:sz w:val="22"/>
          <w:szCs w:val="22"/>
        </w:rPr>
        <w:t xml:space="preserve">for(byte b=0; b &lt; 0 baris; b++) </w:t>
      </w:r>
    </w:p>
    <w:p w14:paraId="4D60FBD6" w14:textId="77777777" w:rsidR="00917650" w:rsidRDefault="004D5B0C">
      <w:pPr>
        <w:numPr>
          <w:ilvl w:val="0"/>
          <w:numId w:val="2"/>
        </w:numPr>
        <w:spacing w:before="26" w:line="243" w:lineRule="atLeast"/>
        <w:ind w:right="-200"/>
        <w:jc w:val="both"/>
        <w:rPr>
          <w:sz w:val="22"/>
          <w:szCs w:val="22"/>
        </w:rPr>
      </w:pPr>
      <w:r>
        <w:rPr>
          <w:color w:val="000000"/>
          <w:sz w:val="22"/>
          <w:szCs w:val="22"/>
        </w:rPr>
        <w:t xml:space="preserve">Mohon dikerja secara maksimal, jawaban tidak boleh sama dengan teman. </w:t>
      </w:r>
    </w:p>
    <w:p w14:paraId="1CAA1DBB" w14:textId="77777777" w:rsidR="00917650" w:rsidRDefault="004D5B0C">
      <w:pPr>
        <w:numPr>
          <w:ilvl w:val="0"/>
          <w:numId w:val="2"/>
        </w:numPr>
        <w:spacing w:before="28" w:line="243" w:lineRule="atLeast"/>
        <w:ind w:right="-200"/>
        <w:jc w:val="both"/>
        <w:rPr>
          <w:sz w:val="22"/>
          <w:szCs w:val="22"/>
        </w:rPr>
      </w:pPr>
      <w:r>
        <w:rPr>
          <w:color w:val="000000"/>
          <w:sz w:val="22"/>
          <w:szCs w:val="22"/>
        </w:rPr>
        <w:t xml:space="preserve">Tuliskan Nama, Nim, Prodi, Mata Kuliah. Semester, Tanggal pada kode program </w:t>
      </w:r>
    </w:p>
    <w:p w14:paraId="4543525E" w14:textId="77777777" w:rsidR="00917650" w:rsidRDefault="004D5B0C">
      <w:pPr>
        <w:numPr>
          <w:ilvl w:val="0"/>
          <w:numId w:val="2"/>
        </w:numPr>
        <w:spacing w:before="26" w:line="243" w:lineRule="atLeast"/>
        <w:ind w:right="-200"/>
        <w:jc w:val="both"/>
        <w:rPr>
          <w:sz w:val="22"/>
          <w:szCs w:val="22"/>
        </w:rPr>
      </w:pPr>
      <w:r>
        <w:rPr>
          <w:color w:val="000000"/>
          <w:sz w:val="22"/>
          <w:szCs w:val="22"/>
        </w:rPr>
        <w:t xml:space="preserve">Jika ada salah satu ketentuan tidak terpenuhi maka nilai dikurangkan atau tidak dinilai. </w:t>
      </w:r>
    </w:p>
    <w:p w14:paraId="42BBCC45" w14:textId="77777777" w:rsidR="00917650" w:rsidRDefault="004D5B0C">
      <w:pPr>
        <w:numPr>
          <w:ilvl w:val="0"/>
          <w:numId w:val="3"/>
        </w:numPr>
        <w:spacing w:before="195" w:line="268" w:lineRule="atLeast"/>
        <w:ind w:right="-200"/>
        <w:jc w:val="both"/>
        <w:rPr>
          <w:rFonts w:ascii="Calibri" w:eastAsia="Calibri" w:hAnsi="Calibri" w:cs="Calibri"/>
          <w:sz w:val="22"/>
          <w:szCs w:val="22"/>
        </w:rPr>
      </w:pPr>
      <w:r>
        <w:rPr>
          <w:rFonts w:ascii="Calibri" w:eastAsia="Calibri" w:hAnsi="Calibri" w:cs="Calibri"/>
          <w:b/>
          <w:bCs/>
          <w:i/>
          <w:iCs/>
          <w:color w:val="000000"/>
          <w:sz w:val="22"/>
          <w:szCs w:val="22"/>
        </w:rPr>
        <w:t>Permasalahan :</w:t>
      </w:r>
      <w:r>
        <w:rPr>
          <w:rFonts w:ascii="Calibri" w:eastAsia="Calibri" w:hAnsi="Calibri" w:cs="Calibri"/>
          <w:color w:val="000000"/>
          <w:sz w:val="22"/>
          <w:szCs w:val="22"/>
        </w:rPr>
        <w:t xml:space="preserve">  </w:t>
      </w:r>
    </w:p>
    <w:p w14:paraId="39985107" w14:textId="77777777" w:rsidR="00917650" w:rsidRDefault="004D5B0C">
      <w:pPr>
        <w:spacing w:before="1" w:line="289" w:lineRule="atLeast"/>
        <w:ind w:left="941" w:right="353"/>
        <w:rPr>
          <w:rFonts w:ascii="Calibri" w:eastAsia="Calibri" w:hAnsi="Calibri" w:cs="Calibri"/>
          <w:sz w:val="22"/>
          <w:szCs w:val="22"/>
        </w:rPr>
      </w:pPr>
      <w:r>
        <w:rPr>
          <w:rFonts w:ascii="Calibri" w:eastAsia="Calibri" w:hAnsi="Calibri" w:cs="Calibri"/>
          <w:color w:val="000000"/>
          <w:sz w:val="22"/>
          <w:szCs w:val="22"/>
        </w:rPr>
        <w:t xml:space="preserve">Wanwans disuruh ibunya untuk kepasar membeli telur sebanyak 5 kilogram , gula merah 4 kilogram dan tepung terigu 10 kilogram untuk membuat kue, 1 kilogram telur adalah Rp. 28.000 /kg perkilogram, 1 kilogram gula merah Rp.12.000 /kg dan 1 kilogram tepung terigu adalah Rp.8000 /kg. Untuk pergi kepasar wanwans harus menaiki angkot pulang dan pergi dengan tarif Rp.5000 sekali naik angkot, berapakah sisa uamh wanwans jika membawa uang sebesar Rp.150.000 </w:t>
      </w:r>
    </w:p>
    <w:p w14:paraId="23694AD8" w14:textId="77777777" w:rsidR="00917650" w:rsidRDefault="004D5B0C">
      <w:pPr>
        <w:spacing w:before="8" w:line="268" w:lineRule="atLeast"/>
        <w:ind w:left="942" w:right="-200"/>
        <w:jc w:val="both"/>
        <w:rPr>
          <w:rFonts w:ascii="Calibri" w:eastAsia="Calibri" w:hAnsi="Calibri" w:cs="Calibri"/>
          <w:sz w:val="22"/>
          <w:szCs w:val="22"/>
        </w:rPr>
      </w:pPr>
      <w:r>
        <w:rPr>
          <w:rFonts w:ascii="Calibri" w:eastAsia="Calibri" w:hAnsi="Calibri" w:cs="Calibri"/>
          <w:b/>
          <w:bCs/>
          <w:i/>
          <w:iCs/>
          <w:color w:val="000000"/>
          <w:sz w:val="22"/>
          <w:szCs w:val="22"/>
        </w:rPr>
        <w:t xml:space="preserve">Identifikasi masalah : </w:t>
      </w:r>
    </w:p>
    <w:p w14:paraId="1968F705" w14:textId="77777777" w:rsidR="00917650" w:rsidRDefault="004D5B0C">
      <w:pPr>
        <w:numPr>
          <w:ilvl w:val="0"/>
          <w:numId w:val="4"/>
        </w:numPr>
        <w:spacing w:line="290" w:lineRule="atLeast"/>
        <w:ind w:right="522"/>
        <w:rPr>
          <w:rFonts w:ascii="Calibri" w:eastAsia="Calibri" w:hAnsi="Calibri" w:cs="Calibri"/>
          <w:sz w:val="22"/>
          <w:szCs w:val="22"/>
        </w:rPr>
      </w:pPr>
      <w:r>
        <w:rPr>
          <w:rFonts w:ascii="Calibri" w:eastAsia="Calibri" w:hAnsi="Calibri" w:cs="Calibri"/>
          <w:color w:val="000000"/>
          <w:sz w:val="22"/>
          <w:szCs w:val="22"/>
        </w:rPr>
        <w:t xml:space="preserve">Input : berat telur, berat gula merah, berat tepung terigu, harga telur, harga gula, harga tepung, transportasi, uang wanwans. </w:t>
      </w:r>
    </w:p>
    <w:p w14:paraId="6AD93748" w14:textId="77777777" w:rsidR="00917650" w:rsidRDefault="004D5B0C">
      <w:pPr>
        <w:numPr>
          <w:ilvl w:val="0"/>
          <w:numId w:val="4"/>
        </w:numPr>
        <w:spacing w:before="21"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Output : Sisa Uang Wanwans </w:t>
      </w:r>
    </w:p>
    <w:p w14:paraId="2A2AB567" w14:textId="77777777" w:rsidR="00917650" w:rsidRDefault="004D5B0C">
      <w:pPr>
        <w:spacing w:before="24" w:line="268" w:lineRule="atLeast"/>
        <w:ind w:left="942" w:right="-200"/>
        <w:jc w:val="both"/>
        <w:rPr>
          <w:rFonts w:ascii="Calibri" w:eastAsia="Calibri" w:hAnsi="Calibri" w:cs="Calibri"/>
          <w:sz w:val="22"/>
          <w:szCs w:val="22"/>
        </w:rPr>
      </w:pPr>
      <w:r>
        <w:rPr>
          <w:rFonts w:ascii="Calibri" w:eastAsia="Calibri" w:hAnsi="Calibri" w:cs="Calibri"/>
          <w:b/>
          <w:bCs/>
          <w:i/>
          <w:iCs/>
          <w:color w:val="000000"/>
          <w:sz w:val="22"/>
          <w:szCs w:val="22"/>
        </w:rPr>
        <w:t xml:space="preserve">Buatlah program dengan C# ! </w:t>
      </w:r>
    </w:p>
    <w:p w14:paraId="437DE7CA" w14:textId="77777777" w:rsidR="00917650" w:rsidRDefault="004D5B0C">
      <w:pPr>
        <w:numPr>
          <w:ilvl w:val="0"/>
          <w:numId w:val="5"/>
        </w:numPr>
        <w:spacing w:before="296" w:line="268" w:lineRule="atLeast"/>
        <w:ind w:right="-200"/>
        <w:jc w:val="both"/>
        <w:rPr>
          <w:rFonts w:ascii="Calibri" w:eastAsia="Calibri" w:hAnsi="Calibri" w:cs="Calibri"/>
          <w:sz w:val="22"/>
          <w:szCs w:val="22"/>
        </w:rPr>
      </w:pPr>
      <w:r>
        <w:rPr>
          <w:rFonts w:ascii="Calibri" w:eastAsia="Calibri" w:hAnsi="Calibri" w:cs="Calibri"/>
          <w:b/>
          <w:bCs/>
          <w:i/>
          <w:iCs/>
          <w:color w:val="000000"/>
          <w:sz w:val="22"/>
          <w:szCs w:val="22"/>
        </w:rPr>
        <w:t xml:space="preserve">Permasalahan : </w:t>
      </w:r>
    </w:p>
    <w:p w14:paraId="50321323" w14:textId="77777777" w:rsidR="00917650" w:rsidRDefault="004D5B0C">
      <w:pPr>
        <w:spacing w:line="290" w:lineRule="atLeast"/>
        <w:ind w:left="942" w:right="310"/>
        <w:rPr>
          <w:rFonts w:ascii="Calibri" w:eastAsia="Calibri" w:hAnsi="Calibri" w:cs="Calibri"/>
          <w:sz w:val="22"/>
          <w:szCs w:val="22"/>
        </w:rPr>
      </w:pPr>
      <w:r>
        <w:rPr>
          <w:rFonts w:ascii="Calibri" w:eastAsia="Calibri" w:hAnsi="Calibri" w:cs="Calibri"/>
          <w:color w:val="000000"/>
          <w:sz w:val="22"/>
          <w:szCs w:val="22"/>
        </w:rPr>
        <w:t>Kaisar adalah pedagang semangka yang menjual dagangannya yang setiap kilogramnya semangka dihargai dengan harga tertentu. Setiap pembeli membayar harga semangka yang dibeli sesuai dengan berat semangkat tersebut. Tentukan algoritma pedagang untuk menentukan harga yang harus dibayar pembeli.</w:t>
      </w:r>
      <w:r>
        <w:rPr>
          <w:rFonts w:ascii="Calibri" w:eastAsia="Calibri" w:hAnsi="Calibri" w:cs="Calibri"/>
          <w:b/>
          <w:bCs/>
          <w:i/>
          <w:iCs/>
          <w:color w:val="000000"/>
          <w:sz w:val="22"/>
          <w:szCs w:val="22"/>
        </w:rPr>
        <w:t xml:space="preserve"> Identifikasi masalah : </w:t>
      </w:r>
    </w:p>
    <w:p w14:paraId="2C150EFE" w14:textId="77777777" w:rsidR="00917650" w:rsidRDefault="004D5B0C">
      <w:pPr>
        <w:numPr>
          <w:ilvl w:val="0"/>
          <w:numId w:val="6"/>
        </w:numPr>
        <w:spacing w:before="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Input : Harga /kg , berat pembeli </w:t>
      </w:r>
    </w:p>
    <w:p w14:paraId="3EECE19E" w14:textId="77777777" w:rsidR="00917650" w:rsidRDefault="004D5B0C">
      <w:pPr>
        <w:numPr>
          <w:ilvl w:val="0"/>
          <w:numId w:val="6"/>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Output : Harga yang dibayar pemebli. </w:t>
      </w:r>
    </w:p>
    <w:p w14:paraId="20983ED8" w14:textId="77777777" w:rsidR="00917650" w:rsidRDefault="004D5B0C">
      <w:pPr>
        <w:spacing w:before="24" w:line="268" w:lineRule="atLeast"/>
        <w:ind w:left="942" w:right="-200"/>
        <w:jc w:val="both"/>
        <w:rPr>
          <w:rFonts w:ascii="Calibri" w:eastAsia="Calibri" w:hAnsi="Calibri" w:cs="Calibri"/>
          <w:sz w:val="22"/>
          <w:szCs w:val="22"/>
        </w:rPr>
      </w:pPr>
      <w:r>
        <w:rPr>
          <w:rFonts w:ascii="Calibri" w:eastAsia="Calibri" w:hAnsi="Calibri" w:cs="Calibri"/>
          <w:b/>
          <w:bCs/>
          <w:i/>
          <w:iCs/>
          <w:color w:val="000000"/>
          <w:sz w:val="22"/>
          <w:szCs w:val="22"/>
        </w:rPr>
        <w:t xml:space="preserve">Buatlah program dengan C# ! </w:t>
      </w:r>
    </w:p>
    <w:p w14:paraId="0BAFB326" w14:textId="77777777" w:rsidR="00917650" w:rsidRDefault="004D5B0C">
      <w:pPr>
        <w:numPr>
          <w:ilvl w:val="0"/>
          <w:numId w:val="7"/>
        </w:numPr>
        <w:spacing w:before="296" w:line="268" w:lineRule="atLeast"/>
        <w:ind w:right="-200"/>
        <w:jc w:val="both"/>
        <w:rPr>
          <w:rFonts w:ascii="Calibri" w:eastAsia="Calibri" w:hAnsi="Calibri" w:cs="Calibri"/>
          <w:sz w:val="22"/>
          <w:szCs w:val="22"/>
        </w:rPr>
      </w:pPr>
      <w:r>
        <w:rPr>
          <w:rFonts w:ascii="Calibri" w:eastAsia="Calibri" w:hAnsi="Calibri" w:cs="Calibri"/>
          <w:b/>
          <w:bCs/>
          <w:i/>
          <w:iCs/>
          <w:color w:val="000000"/>
          <w:sz w:val="22"/>
          <w:szCs w:val="22"/>
        </w:rPr>
        <w:t xml:space="preserve">Permasalahan : </w:t>
      </w:r>
    </w:p>
    <w:p w14:paraId="6E7861A3" w14:textId="77777777" w:rsidR="00917650" w:rsidRDefault="004D5B0C">
      <w:pPr>
        <w:spacing w:line="290" w:lineRule="atLeast"/>
        <w:ind w:left="942" w:right="3688"/>
        <w:rPr>
          <w:rFonts w:ascii="Calibri" w:eastAsia="Calibri" w:hAnsi="Calibri" w:cs="Calibri"/>
          <w:sz w:val="22"/>
          <w:szCs w:val="22"/>
        </w:rPr>
      </w:pPr>
      <w:r>
        <w:rPr>
          <w:rFonts w:ascii="Calibri" w:eastAsia="Calibri" w:hAnsi="Calibri" w:cs="Calibri"/>
          <w:color w:val="000000"/>
          <w:sz w:val="22"/>
          <w:szCs w:val="22"/>
        </w:rPr>
        <w:t xml:space="preserve">Diketahui sebuah array memiliki sebuah data 10, 60, 20, 100, dan </w:t>
      </w:r>
      <w:r>
        <w:rPr>
          <w:rFonts w:ascii="Calibri" w:eastAsia="Calibri" w:hAnsi="Calibri" w:cs="Calibri"/>
          <w:color w:val="000000"/>
          <w:spacing w:val="1"/>
          <w:sz w:val="22"/>
          <w:szCs w:val="22"/>
        </w:rPr>
        <w:t>40</w:t>
      </w:r>
      <w:r>
        <w:rPr>
          <w:rFonts w:ascii="Calibri" w:eastAsia="Calibri" w:hAnsi="Calibri" w:cs="Calibri"/>
          <w:color w:val="000000"/>
          <w:sz w:val="22"/>
          <w:szCs w:val="22"/>
        </w:rPr>
        <w:t xml:space="preserve"> </w:t>
      </w:r>
      <w:r>
        <w:rPr>
          <w:rFonts w:ascii="Calibri" w:eastAsia="Calibri" w:hAnsi="Calibri" w:cs="Calibri"/>
          <w:b/>
          <w:bCs/>
          <w:color w:val="000000"/>
          <w:sz w:val="22"/>
          <w:szCs w:val="22"/>
        </w:rPr>
        <w:t xml:space="preserve">Identifikasi masalah : </w:t>
      </w:r>
    </w:p>
    <w:p w14:paraId="1B46AA32" w14:textId="77777777" w:rsidR="00917650" w:rsidRDefault="004D5B0C">
      <w:pPr>
        <w:numPr>
          <w:ilvl w:val="0"/>
          <w:numId w:val="8"/>
        </w:numPr>
        <w:spacing w:before="21" w:line="268" w:lineRule="atLeast"/>
        <w:ind w:right="-200"/>
        <w:jc w:val="both"/>
        <w:rPr>
          <w:rFonts w:ascii="Calibri" w:eastAsia="Calibri" w:hAnsi="Calibri" w:cs="Calibri"/>
          <w:sz w:val="22"/>
          <w:szCs w:val="22"/>
        </w:rPr>
      </w:pPr>
      <w:r>
        <w:rPr>
          <w:rFonts w:ascii="Calibri" w:eastAsia="Calibri" w:hAnsi="Calibri" w:cs="Calibri"/>
          <w:color w:val="000000"/>
          <w:sz w:val="22"/>
          <w:szCs w:val="22"/>
        </w:rPr>
        <w:t>Input : data array</w:t>
      </w:r>
      <w:r>
        <w:rPr>
          <w:rFonts w:ascii="Calibri" w:eastAsia="Calibri" w:hAnsi="Calibri" w:cs="Calibri"/>
          <w:b/>
          <w:bCs/>
          <w:color w:val="000000"/>
          <w:sz w:val="22"/>
          <w:szCs w:val="22"/>
        </w:rPr>
        <w:t xml:space="preserve"> </w:t>
      </w:r>
    </w:p>
    <w:p w14:paraId="00FBFCEF" w14:textId="77777777" w:rsidR="00917650" w:rsidRDefault="004D5B0C">
      <w:pPr>
        <w:numPr>
          <w:ilvl w:val="0"/>
          <w:numId w:val="8"/>
        </w:numPr>
        <w:spacing w:before="23" w:line="268" w:lineRule="atLeast"/>
        <w:ind w:right="-200"/>
        <w:jc w:val="both"/>
        <w:rPr>
          <w:rFonts w:ascii="Calibri" w:eastAsia="Calibri" w:hAnsi="Calibri" w:cs="Calibri"/>
          <w:sz w:val="22"/>
          <w:szCs w:val="22"/>
        </w:rPr>
      </w:pPr>
      <w:r>
        <w:rPr>
          <w:rFonts w:ascii="Calibri" w:eastAsia="Calibri" w:hAnsi="Calibri" w:cs="Calibri"/>
          <w:color w:val="000000"/>
          <w:sz w:val="22"/>
          <w:szCs w:val="22"/>
        </w:rPr>
        <w:lastRenderedPageBreak/>
        <w:t>Output : nilai terbesar.</w:t>
      </w:r>
      <w:r>
        <w:rPr>
          <w:rFonts w:ascii="Calibri" w:eastAsia="Calibri" w:hAnsi="Calibri" w:cs="Calibri"/>
          <w:b/>
          <w:bCs/>
          <w:color w:val="000000"/>
          <w:sz w:val="22"/>
          <w:szCs w:val="22"/>
        </w:rPr>
        <w:t xml:space="preserve"> </w:t>
      </w:r>
    </w:p>
    <w:p w14:paraId="5E231C36" w14:textId="77777777" w:rsidR="00917650" w:rsidRDefault="004D5B0C">
      <w:pPr>
        <w:spacing w:before="22" w:line="268" w:lineRule="atLeast"/>
        <w:ind w:left="941" w:right="-200"/>
        <w:jc w:val="both"/>
        <w:rPr>
          <w:rFonts w:ascii="Calibri" w:eastAsia="Calibri" w:hAnsi="Calibri" w:cs="Calibri"/>
          <w:sz w:val="22"/>
          <w:szCs w:val="22"/>
        </w:rPr>
      </w:pPr>
      <w:r>
        <w:rPr>
          <w:rFonts w:ascii="Calibri" w:eastAsia="Calibri" w:hAnsi="Calibri" w:cs="Calibri"/>
          <w:b/>
          <w:bCs/>
          <w:color w:val="000000"/>
          <w:sz w:val="22"/>
          <w:szCs w:val="22"/>
        </w:rPr>
        <w:t xml:space="preserve">Buatlah program dengan c# dan Flowchart ! </w:t>
      </w:r>
    </w:p>
    <w:p w14:paraId="03FE3716" w14:textId="77777777" w:rsidR="00917650" w:rsidRDefault="004D5B0C">
      <w:pPr>
        <w:numPr>
          <w:ilvl w:val="0"/>
          <w:numId w:val="9"/>
        </w:numPr>
        <w:spacing w:before="287" w:line="268" w:lineRule="atLeast"/>
        <w:ind w:right="-200"/>
        <w:jc w:val="both"/>
        <w:rPr>
          <w:rFonts w:ascii="Calibri" w:eastAsia="Calibri" w:hAnsi="Calibri" w:cs="Calibri"/>
          <w:sz w:val="22"/>
          <w:szCs w:val="22"/>
        </w:rPr>
      </w:pPr>
      <w:r>
        <w:rPr>
          <w:rFonts w:ascii="Calibri" w:eastAsia="Calibri" w:hAnsi="Calibri" w:cs="Calibri"/>
          <w:b/>
          <w:bCs/>
          <w:i/>
          <w:iCs/>
          <w:color w:val="000000"/>
          <w:sz w:val="22"/>
          <w:szCs w:val="22"/>
        </w:rPr>
        <w:t>Permasalahan :</w:t>
      </w:r>
      <w:r>
        <w:rPr>
          <w:rFonts w:ascii="Calibri" w:eastAsia="Calibri" w:hAnsi="Calibri" w:cs="Calibri"/>
          <w:b/>
          <w:bCs/>
          <w:color w:val="000000"/>
          <w:sz w:val="22"/>
          <w:szCs w:val="22"/>
        </w:rPr>
        <w:t xml:space="preserve"> </w:t>
      </w:r>
    </w:p>
    <w:p w14:paraId="4A940269" w14:textId="77777777" w:rsidR="00917650" w:rsidRDefault="004D5B0C">
      <w:pPr>
        <w:spacing w:line="290" w:lineRule="atLeast"/>
        <w:ind w:left="942" w:right="61"/>
        <w:rPr>
          <w:rFonts w:ascii="Calibri" w:eastAsia="Calibri" w:hAnsi="Calibri" w:cs="Calibri"/>
          <w:sz w:val="22"/>
          <w:szCs w:val="22"/>
        </w:rPr>
      </w:pPr>
      <w:r>
        <w:rPr>
          <w:rFonts w:ascii="Calibri" w:eastAsia="Calibri" w:hAnsi="Calibri" w:cs="Calibri"/>
          <w:color w:val="000000"/>
          <w:sz w:val="22"/>
          <w:szCs w:val="22"/>
        </w:rPr>
        <w:t xml:space="preserve">Wanwans mempunyai kelereng sebanyak 20 lebih banyak dari kaisar, sedangka man’an mempunyai kelereng 3x jumlah kelerang wanwans dan kaisar. Sedangkan irwan memiliki 10 kelereng lebih sedikit dari jumlah kelereng wanwans, kaisar dan man’an.  Berapakah jumlah kelereng kaisar, man’an dan irwan apabila jumlah kelereng wanwans diketahui ? </w:t>
      </w:r>
      <w:r>
        <w:rPr>
          <w:rFonts w:ascii="Calibri" w:eastAsia="Calibri" w:hAnsi="Calibri" w:cs="Calibri"/>
          <w:b/>
          <w:bCs/>
          <w:i/>
          <w:iCs/>
          <w:color w:val="000000"/>
          <w:sz w:val="22"/>
          <w:szCs w:val="22"/>
        </w:rPr>
        <w:t xml:space="preserve">Buatlah program dengan c# ! </w:t>
      </w:r>
    </w:p>
    <w:p w14:paraId="2B2D518F" w14:textId="77777777" w:rsidR="00917650" w:rsidRDefault="004D5B0C">
      <w:pPr>
        <w:numPr>
          <w:ilvl w:val="0"/>
          <w:numId w:val="10"/>
        </w:numPr>
        <w:spacing w:before="297" w:line="268" w:lineRule="atLeast"/>
        <w:ind w:right="-200"/>
        <w:jc w:val="both"/>
        <w:rPr>
          <w:rFonts w:ascii="Calibri" w:eastAsia="Calibri" w:hAnsi="Calibri" w:cs="Calibri"/>
          <w:sz w:val="22"/>
          <w:szCs w:val="22"/>
        </w:rPr>
      </w:pPr>
      <w:r>
        <w:rPr>
          <w:rFonts w:ascii="Calibri" w:eastAsia="Calibri" w:hAnsi="Calibri" w:cs="Calibri"/>
          <w:color w:val="000000"/>
          <w:sz w:val="22"/>
          <w:szCs w:val="22"/>
        </w:rPr>
        <w:t>Diberikan flowchart sebagai berikut, hasil yang tercetak pada bilangan tersebut adalah ?</w:t>
      </w:r>
      <w:r>
        <w:rPr>
          <w:rFonts w:ascii="Calibri" w:eastAsia="Calibri" w:hAnsi="Calibri" w:cs="Calibri"/>
          <w:b/>
          <w:bCs/>
          <w:i/>
          <w:iCs/>
          <w:color w:val="000000"/>
          <w:sz w:val="22"/>
          <w:szCs w:val="22"/>
        </w:rPr>
        <w:t xml:space="preserve"> </w:t>
      </w:r>
    </w:p>
    <w:p w14:paraId="049EA582" w14:textId="77777777" w:rsidR="00917650" w:rsidRDefault="005C7FF2">
      <w:pPr>
        <w:spacing w:before="21"/>
        <w:ind w:left="3979" w:right="-200"/>
        <w:jc w:val="both"/>
      </w:pPr>
      <w:r>
        <w:pict w14:anchorId="4C47B122">
          <v:shape id="_x0000_i1025" type="#_x0000_t75" style="width:184.5pt;height:372.75pt" o:allowincell="f">
            <v:imagedata r:id="rId11" o:title=""/>
          </v:shape>
        </w:pict>
      </w:r>
    </w:p>
    <w:p w14:paraId="55401570" w14:textId="77777777" w:rsidR="00917650" w:rsidRDefault="004D5B0C">
      <w:pPr>
        <w:numPr>
          <w:ilvl w:val="0"/>
          <w:numId w:val="11"/>
        </w:numPr>
        <w:spacing w:before="621" w:line="268" w:lineRule="atLeast"/>
        <w:ind w:right="-200"/>
        <w:jc w:val="both"/>
        <w:rPr>
          <w:rFonts w:ascii="Calibri" w:eastAsia="Calibri" w:hAnsi="Calibri" w:cs="Calibri"/>
          <w:sz w:val="22"/>
          <w:szCs w:val="22"/>
        </w:rPr>
      </w:pPr>
      <w:r>
        <w:rPr>
          <w:rFonts w:ascii="Calibri" w:eastAsia="Calibri" w:hAnsi="Calibri" w:cs="Calibri"/>
          <w:b/>
          <w:bCs/>
          <w:i/>
          <w:iCs/>
          <w:color w:val="000000"/>
          <w:sz w:val="22"/>
          <w:szCs w:val="22"/>
        </w:rPr>
        <w:t xml:space="preserve">Permasalahaan  </w:t>
      </w:r>
    </w:p>
    <w:p w14:paraId="16833FC8" w14:textId="77777777" w:rsidR="00917650" w:rsidRDefault="004D5B0C">
      <w:pPr>
        <w:spacing w:before="22" w:line="268" w:lineRule="atLeast"/>
        <w:ind w:left="942" w:right="-200"/>
        <w:jc w:val="both"/>
        <w:rPr>
          <w:rFonts w:ascii="Calibri" w:eastAsia="Calibri" w:hAnsi="Calibri" w:cs="Calibri"/>
          <w:sz w:val="22"/>
          <w:szCs w:val="22"/>
        </w:rPr>
      </w:pPr>
      <w:r>
        <w:rPr>
          <w:rFonts w:ascii="Calibri" w:eastAsia="Calibri" w:hAnsi="Calibri" w:cs="Calibri"/>
          <w:color w:val="000000"/>
          <w:sz w:val="22"/>
          <w:szCs w:val="22"/>
        </w:rPr>
        <w:t xml:space="preserve">Sebuah pengelola parkir pada PT Wanwans Langit Solusi memberlakukan ketentuan tarif sebagai beriku : </w:t>
      </w:r>
    </w:p>
    <w:p w14:paraId="4432AA2E" w14:textId="77777777" w:rsidR="00917650" w:rsidRDefault="004D5B0C">
      <w:pPr>
        <w:numPr>
          <w:ilvl w:val="0"/>
          <w:numId w:val="12"/>
        </w:numPr>
        <w:spacing w:line="290" w:lineRule="atLeast"/>
        <w:ind w:right="246"/>
        <w:rPr>
          <w:rFonts w:ascii="Calibri" w:eastAsia="Calibri" w:hAnsi="Calibri" w:cs="Calibri"/>
          <w:sz w:val="22"/>
          <w:szCs w:val="22"/>
        </w:rPr>
      </w:pPr>
      <w:r>
        <w:rPr>
          <w:rFonts w:ascii="Calibri" w:eastAsia="Calibri" w:hAnsi="Calibri" w:cs="Calibri"/>
          <w:color w:val="000000"/>
          <w:sz w:val="22"/>
          <w:szCs w:val="22"/>
        </w:rPr>
        <w:t xml:space="preserve">Untuk tarif Motor pada 1 jam pertama dikenaka tarif parkir sebesar Rp.2000 /jam, sedangkan pada jam berikutnya dikenakan tarif parkir sebesar Rp.1000 /jam. </w:t>
      </w:r>
    </w:p>
    <w:p w14:paraId="66B78E56" w14:textId="77777777" w:rsidR="00917650" w:rsidRDefault="004D5B0C">
      <w:pPr>
        <w:numPr>
          <w:ilvl w:val="0"/>
          <w:numId w:val="12"/>
        </w:numPr>
        <w:spacing w:line="290" w:lineRule="atLeast"/>
        <w:ind w:right="293"/>
        <w:rPr>
          <w:rFonts w:ascii="Calibri" w:eastAsia="Calibri" w:hAnsi="Calibri" w:cs="Calibri"/>
          <w:sz w:val="22"/>
          <w:szCs w:val="22"/>
        </w:rPr>
      </w:pPr>
      <w:r>
        <w:rPr>
          <w:rFonts w:ascii="Calibri" w:eastAsia="Calibri" w:hAnsi="Calibri" w:cs="Calibri"/>
          <w:color w:val="000000"/>
          <w:sz w:val="22"/>
          <w:szCs w:val="22"/>
        </w:rPr>
        <w:t xml:space="preserve">Untuk tarif Mobil pada 1 jam pertama dikenaka tarif parkir sebesar Rp.5000 /jam, sedangkan pada jam berikutnya dikenakan tarif parkir sebesar Rp.2000 /jam. </w:t>
      </w:r>
    </w:p>
    <w:p w14:paraId="2ADC5B1A" w14:textId="77777777" w:rsidR="00917650" w:rsidRDefault="004D5B0C">
      <w:pPr>
        <w:numPr>
          <w:ilvl w:val="0"/>
          <w:numId w:val="12"/>
        </w:numPr>
        <w:spacing w:line="290" w:lineRule="atLeast"/>
        <w:ind w:right="888"/>
        <w:rPr>
          <w:rFonts w:ascii="Calibri" w:eastAsia="Calibri" w:hAnsi="Calibri" w:cs="Calibri"/>
          <w:sz w:val="22"/>
          <w:szCs w:val="22"/>
        </w:rPr>
      </w:pPr>
      <w:r>
        <w:rPr>
          <w:rFonts w:ascii="Calibri" w:eastAsia="Calibri" w:hAnsi="Calibri" w:cs="Calibri"/>
          <w:color w:val="000000"/>
          <w:sz w:val="22"/>
          <w:szCs w:val="22"/>
        </w:rPr>
        <w:t xml:space="preserve">Untuk tarif Truck atau Bus pada 1 jam pertama dikenaka tarif parkir sebesar Rp.10000 /jam, sedangkan pada jam berikutnya dikenakan tarif parkir sebesar Rp.5000 /jam. </w:t>
      </w:r>
    </w:p>
    <w:p w14:paraId="629FB076" w14:textId="77777777" w:rsidR="00917650" w:rsidRDefault="004D5B0C">
      <w:pPr>
        <w:numPr>
          <w:ilvl w:val="0"/>
          <w:numId w:val="12"/>
        </w:numPr>
        <w:spacing w:line="291" w:lineRule="atLeast"/>
        <w:ind w:right="277"/>
        <w:rPr>
          <w:rFonts w:ascii="Calibri" w:eastAsia="Calibri" w:hAnsi="Calibri" w:cs="Calibri"/>
          <w:sz w:val="22"/>
          <w:szCs w:val="22"/>
        </w:rPr>
      </w:pPr>
      <w:r>
        <w:rPr>
          <w:rFonts w:ascii="Calibri" w:eastAsia="Calibri" w:hAnsi="Calibri" w:cs="Calibri"/>
          <w:color w:val="000000"/>
          <w:sz w:val="22"/>
          <w:szCs w:val="22"/>
        </w:rPr>
        <w:t xml:space="preserve">Jika mamber makan diberikan diskon sebasar Rp 2000, jikan bukan mamber makan tidak diberikan diskon </w:t>
      </w:r>
    </w:p>
    <w:p w14:paraId="23418BAA" w14:textId="77777777" w:rsidR="00917650" w:rsidRDefault="004D5B0C">
      <w:pPr>
        <w:spacing w:before="8" w:line="268" w:lineRule="atLeast"/>
        <w:ind w:left="942" w:right="-200"/>
        <w:jc w:val="both"/>
        <w:rPr>
          <w:rFonts w:ascii="Calibri" w:eastAsia="Calibri" w:hAnsi="Calibri" w:cs="Calibri"/>
          <w:sz w:val="22"/>
          <w:szCs w:val="22"/>
        </w:rPr>
      </w:pPr>
      <w:r>
        <w:rPr>
          <w:rFonts w:ascii="Calibri" w:eastAsia="Calibri" w:hAnsi="Calibri" w:cs="Calibri"/>
          <w:b/>
          <w:bCs/>
          <w:color w:val="000000"/>
          <w:sz w:val="22"/>
          <w:szCs w:val="22"/>
        </w:rPr>
        <w:t xml:space="preserve">Identifikasi masalah  </w:t>
      </w:r>
    </w:p>
    <w:p w14:paraId="2497C8B5" w14:textId="77777777" w:rsidR="00917650" w:rsidRDefault="004D5B0C">
      <w:pPr>
        <w:numPr>
          <w:ilvl w:val="0"/>
          <w:numId w:val="13"/>
        </w:numPr>
        <w:spacing w:before="22" w:after="22" w:line="268" w:lineRule="atLeast"/>
        <w:ind w:right="-200"/>
        <w:jc w:val="both"/>
        <w:rPr>
          <w:rFonts w:ascii="Calibri" w:eastAsia="Calibri" w:hAnsi="Calibri" w:cs="Calibri"/>
          <w:sz w:val="22"/>
          <w:szCs w:val="22"/>
        </w:rPr>
      </w:pPr>
      <w:r>
        <w:rPr>
          <w:rFonts w:ascii="Calibri" w:eastAsia="Calibri" w:hAnsi="Calibri" w:cs="Calibri"/>
          <w:b/>
          <w:bCs/>
          <w:color w:val="000000"/>
          <w:sz w:val="22"/>
          <w:szCs w:val="22"/>
        </w:rPr>
        <w:t xml:space="preserve">Input :  </w:t>
      </w:r>
    </w:p>
    <w:p w14:paraId="6DFB9A53" w14:textId="77777777" w:rsidR="00917650" w:rsidRDefault="004D5B0C">
      <w:pPr>
        <w:numPr>
          <w:ilvl w:val="0"/>
          <w:numId w:val="14"/>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Input Nama Petugas Parkir </w:t>
      </w:r>
    </w:p>
    <w:p w14:paraId="685C426F" w14:textId="77777777" w:rsidR="00917650" w:rsidRDefault="004D5B0C">
      <w:pPr>
        <w:numPr>
          <w:ilvl w:val="0"/>
          <w:numId w:val="14"/>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Input Pilih Jenis Kendaraan (Motor,Mobil,Truck / Bus) </w:t>
      </w:r>
    </w:p>
    <w:p w14:paraId="366D85E6" w14:textId="77777777" w:rsidR="00917650" w:rsidRDefault="004D5B0C">
      <w:pPr>
        <w:numPr>
          <w:ilvl w:val="0"/>
          <w:numId w:val="14"/>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Input Nomor Kendaraan </w:t>
      </w:r>
    </w:p>
    <w:p w14:paraId="22B69FC6" w14:textId="77777777" w:rsidR="00917650" w:rsidRDefault="004D5B0C">
      <w:pPr>
        <w:numPr>
          <w:ilvl w:val="0"/>
          <w:numId w:val="14"/>
        </w:numPr>
        <w:spacing w:line="289" w:lineRule="atLeast"/>
        <w:ind w:right="684"/>
        <w:rPr>
          <w:rFonts w:ascii="Calibri" w:eastAsia="Calibri" w:hAnsi="Calibri" w:cs="Calibri"/>
          <w:sz w:val="22"/>
          <w:szCs w:val="22"/>
        </w:rPr>
      </w:pPr>
      <w:r>
        <w:rPr>
          <w:rFonts w:ascii="Calibri" w:eastAsia="Calibri" w:hAnsi="Calibri" w:cs="Calibri"/>
          <w:color w:val="000000"/>
          <w:sz w:val="22"/>
          <w:szCs w:val="22"/>
        </w:rPr>
        <w:lastRenderedPageBreak/>
        <w:t xml:space="preserve">Tanggal dan Waktu masuk parkir diperoleh saat melakukan inputan data parkir secara realtime </w:t>
      </w:r>
    </w:p>
    <w:p w14:paraId="531C32E4" w14:textId="77777777" w:rsidR="00917650" w:rsidRDefault="004D5B0C">
      <w:pPr>
        <w:numPr>
          <w:ilvl w:val="0"/>
          <w:numId w:val="14"/>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Tanggal dan Jam kerlua (2024-01-01 16:39:00) </w:t>
      </w:r>
    </w:p>
    <w:p w14:paraId="7BD92500" w14:textId="77777777" w:rsidR="00917650" w:rsidRDefault="004D5B0C">
      <w:pPr>
        <w:numPr>
          <w:ilvl w:val="0"/>
          <w:numId w:val="15"/>
        </w:numPr>
        <w:spacing w:before="429" w:line="899" w:lineRule="atLeast"/>
        <w:ind w:right="6158"/>
        <w:rPr>
          <w:rFonts w:ascii="Calibri" w:eastAsia="Calibri" w:hAnsi="Calibri" w:cs="Calibri"/>
          <w:sz w:val="22"/>
          <w:szCs w:val="22"/>
        </w:rPr>
      </w:pPr>
      <w:r>
        <w:rPr>
          <w:rFonts w:ascii="Calibri" w:eastAsia="Calibri" w:hAnsi="Calibri" w:cs="Calibri"/>
          <w:color w:val="000000"/>
          <w:sz w:val="22"/>
          <w:szCs w:val="22"/>
        </w:rPr>
        <w:t xml:space="preserve">Input Pilih Jenis member Inputan yang diharapkan : </w:t>
      </w:r>
    </w:p>
    <w:p w14:paraId="546D587A" w14:textId="77777777" w:rsidR="00917650" w:rsidRDefault="005C7FF2">
      <w:pPr>
        <w:spacing w:before="168"/>
        <w:ind w:left="2021" w:right="-200"/>
        <w:jc w:val="both"/>
      </w:pPr>
      <w:r>
        <w:pict w14:anchorId="75633273">
          <v:shape id="_x0000_i1026" type="#_x0000_t75" style="width:205.5pt;height:110.25pt" o:allowincell="f">
            <v:imagedata r:id="rId12" o:title=""/>
          </v:shape>
        </w:pict>
      </w:r>
    </w:p>
    <w:p w14:paraId="01E81452" w14:textId="77777777" w:rsidR="00917650" w:rsidRDefault="004D5B0C">
      <w:pPr>
        <w:numPr>
          <w:ilvl w:val="0"/>
          <w:numId w:val="16"/>
        </w:numPr>
        <w:spacing w:before="18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Output : </w:t>
      </w:r>
    </w:p>
    <w:p w14:paraId="3F6032A7" w14:textId="77777777" w:rsidR="00917650" w:rsidRDefault="004D5B0C">
      <w:pPr>
        <w:numPr>
          <w:ilvl w:val="0"/>
          <w:numId w:val="17"/>
        </w:numPr>
        <w:spacing w:line="290" w:lineRule="atLeast"/>
        <w:ind w:right="296"/>
        <w:rPr>
          <w:rFonts w:ascii="Calibri" w:eastAsia="Calibri" w:hAnsi="Calibri" w:cs="Calibri"/>
          <w:sz w:val="22"/>
          <w:szCs w:val="22"/>
        </w:rPr>
      </w:pPr>
      <w:r>
        <w:rPr>
          <w:rFonts w:ascii="Calibri" w:eastAsia="Calibri" w:hAnsi="Calibri" w:cs="Calibri"/>
          <w:color w:val="000000"/>
          <w:sz w:val="22"/>
          <w:szCs w:val="22"/>
        </w:rPr>
        <w:t xml:space="preserve">Tampilkan Nomer Nota (Nomor nota dibuat secara automatis 10 digit gabungan huruf dan angka contoh : WS001) </w:t>
      </w:r>
    </w:p>
    <w:p w14:paraId="68841898" w14:textId="77777777" w:rsidR="00917650" w:rsidRDefault="004D5B0C">
      <w:pPr>
        <w:numPr>
          <w:ilvl w:val="0"/>
          <w:numId w:val="17"/>
        </w:numPr>
        <w:spacing w:before="21"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Tampilkan Nama Petugas Parkir </w:t>
      </w:r>
    </w:p>
    <w:p w14:paraId="2EB06D97" w14:textId="77777777" w:rsidR="00917650" w:rsidRDefault="004D5B0C">
      <w:pPr>
        <w:numPr>
          <w:ilvl w:val="0"/>
          <w:numId w:val="17"/>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Tampilkan Nomor Kendaraan dan jenis kendaraan </w:t>
      </w:r>
    </w:p>
    <w:p w14:paraId="416902B0" w14:textId="77777777" w:rsidR="00917650" w:rsidRDefault="004D5B0C">
      <w:pPr>
        <w:numPr>
          <w:ilvl w:val="0"/>
          <w:numId w:val="17"/>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Tampilkan Jenis Member </w:t>
      </w:r>
    </w:p>
    <w:p w14:paraId="7498E2B1" w14:textId="77777777" w:rsidR="00917650" w:rsidRDefault="004D5B0C">
      <w:pPr>
        <w:numPr>
          <w:ilvl w:val="0"/>
          <w:numId w:val="17"/>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Tampilkan Tanggal dan Jam Masuk </w:t>
      </w:r>
    </w:p>
    <w:p w14:paraId="283D8874" w14:textId="77777777" w:rsidR="00917650" w:rsidRDefault="004D5B0C">
      <w:pPr>
        <w:numPr>
          <w:ilvl w:val="0"/>
          <w:numId w:val="17"/>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Tampilkan Tanggal dan Jam keluar </w:t>
      </w:r>
    </w:p>
    <w:p w14:paraId="5BA89032" w14:textId="77777777" w:rsidR="00917650" w:rsidRDefault="004D5B0C">
      <w:pPr>
        <w:numPr>
          <w:ilvl w:val="0"/>
          <w:numId w:val="17"/>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Tampilkan Lama Parkir dalam hitungan waktu (contoh : 1 jam 1 menit) </w:t>
      </w:r>
    </w:p>
    <w:p w14:paraId="6CB0C7FF" w14:textId="77777777" w:rsidR="00917650" w:rsidRDefault="004D5B0C">
      <w:pPr>
        <w:numPr>
          <w:ilvl w:val="0"/>
          <w:numId w:val="17"/>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Tampilkan Tarif Parkir Kendaraan </w:t>
      </w:r>
    </w:p>
    <w:p w14:paraId="54F568D0" w14:textId="77777777" w:rsidR="00917650" w:rsidRDefault="004D5B0C">
      <w:pPr>
        <w:numPr>
          <w:ilvl w:val="0"/>
          <w:numId w:val="17"/>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Tampilkan Potongan Member </w:t>
      </w:r>
    </w:p>
    <w:p w14:paraId="65C2D20C" w14:textId="77777777" w:rsidR="00917650" w:rsidRDefault="004D5B0C">
      <w:pPr>
        <w:numPr>
          <w:ilvl w:val="0"/>
          <w:numId w:val="17"/>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Tampilkan Total Tarif Parkir </w:t>
      </w:r>
    </w:p>
    <w:p w14:paraId="7E00F211" w14:textId="77777777" w:rsidR="00917650" w:rsidRDefault="004D5B0C">
      <w:pPr>
        <w:numPr>
          <w:ilvl w:val="0"/>
          <w:numId w:val="17"/>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Input Uang Bayar Parkir </w:t>
      </w:r>
    </w:p>
    <w:p w14:paraId="055382F8" w14:textId="77777777" w:rsidR="00917650" w:rsidRDefault="004D5B0C">
      <w:pPr>
        <w:numPr>
          <w:ilvl w:val="0"/>
          <w:numId w:val="17"/>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Tampilkan Kembalian Uang Bayar Parkir </w:t>
      </w:r>
    </w:p>
    <w:p w14:paraId="6FD42341" w14:textId="77777777" w:rsidR="00917650" w:rsidRDefault="004D5B0C">
      <w:pPr>
        <w:spacing w:before="35" w:line="268" w:lineRule="atLeast"/>
        <w:ind w:left="2020" w:right="-200"/>
        <w:jc w:val="both"/>
        <w:rPr>
          <w:rFonts w:ascii="Calibri" w:eastAsia="Calibri" w:hAnsi="Calibri" w:cs="Calibri"/>
          <w:sz w:val="22"/>
          <w:szCs w:val="22"/>
        </w:rPr>
      </w:pPr>
      <w:r>
        <w:rPr>
          <w:rFonts w:ascii="Calibri" w:eastAsia="Calibri" w:hAnsi="Calibri" w:cs="Calibri"/>
          <w:color w:val="000000"/>
          <w:sz w:val="22"/>
          <w:szCs w:val="22"/>
        </w:rPr>
        <w:t xml:space="preserve">Output Yang di Harapkan </w:t>
      </w:r>
    </w:p>
    <w:p w14:paraId="38597989" w14:textId="77777777" w:rsidR="00917650" w:rsidRDefault="005C7FF2">
      <w:pPr>
        <w:spacing w:before="168"/>
        <w:ind w:left="2021" w:right="-200"/>
        <w:jc w:val="both"/>
      </w:pPr>
      <w:r>
        <w:pict w14:anchorId="79936274">
          <v:shape id="_x0000_i1027" type="#_x0000_t75" style="width:190.5pt;height:204.75pt" o:allowincell="f">
            <v:imagedata r:id="rId13" o:title=""/>
          </v:shape>
        </w:pict>
      </w:r>
    </w:p>
    <w:p w14:paraId="5B985F99" w14:textId="77777777" w:rsidR="00917650" w:rsidRDefault="004D5B0C">
      <w:pPr>
        <w:numPr>
          <w:ilvl w:val="0"/>
          <w:numId w:val="18"/>
        </w:numPr>
        <w:spacing w:before="180"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Diperbolehkan menggunakan OOP atau Tidak Menggunakan OOP </w:t>
      </w:r>
    </w:p>
    <w:p w14:paraId="7F9860D2" w14:textId="77777777" w:rsidR="00917650" w:rsidRDefault="004D5B0C">
      <w:pPr>
        <w:numPr>
          <w:ilvl w:val="0"/>
          <w:numId w:val="19"/>
        </w:numPr>
        <w:spacing w:before="273" w:line="268" w:lineRule="atLeast"/>
        <w:ind w:right="-200"/>
        <w:jc w:val="both"/>
        <w:rPr>
          <w:rFonts w:ascii="Calibri" w:eastAsia="Calibri" w:hAnsi="Calibri" w:cs="Calibri"/>
          <w:sz w:val="22"/>
          <w:szCs w:val="22"/>
        </w:rPr>
      </w:pPr>
      <w:r>
        <w:rPr>
          <w:rFonts w:ascii="Calibri" w:eastAsia="Calibri" w:hAnsi="Calibri" w:cs="Calibri"/>
          <w:b/>
          <w:bCs/>
          <w:color w:val="000000"/>
          <w:sz w:val="22"/>
          <w:szCs w:val="22"/>
        </w:rPr>
        <w:t>Permasalahan :</w:t>
      </w:r>
      <w:r>
        <w:rPr>
          <w:rFonts w:ascii="Calibri" w:eastAsia="Calibri" w:hAnsi="Calibri" w:cs="Calibri"/>
          <w:color w:val="000000"/>
          <w:sz w:val="22"/>
          <w:szCs w:val="22"/>
        </w:rPr>
        <w:t xml:space="preserve"> </w:t>
      </w:r>
    </w:p>
    <w:p w14:paraId="13C75C3E" w14:textId="77777777" w:rsidR="00917650" w:rsidRDefault="004D5B0C">
      <w:pPr>
        <w:spacing w:before="1" w:line="289" w:lineRule="atLeast"/>
        <w:ind w:left="940" w:right="290"/>
        <w:rPr>
          <w:rFonts w:ascii="Calibri" w:eastAsia="Calibri" w:hAnsi="Calibri" w:cs="Calibri"/>
          <w:sz w:val="22"/>
          <w:szCs w:val="22"/>
        </w:rPr>
      </w:pPr>
      <w:r>
        <w:rPr>
          <w:rFonts w:ascii="Calibri" w:eastAsia="Calibri" w:hAnsi="Calibri" w:cs="Calibri"/>
          <w:color w:val="000000"/>
          <w:sz w:val="22"/>
          <w:szCs w:val="22"/>
        </w:rPr>
        <w:lastRenderedPageBreak/>
        <w:t xml:space="preserve">Buatlah sebuah program untuk menggambar pola segitiga dengan sebuah karakter. Karakter dapat berupa huruf atau karakter khusus (ex : *,#,%,@,&amp;,dll) </w:t>
      </w:r>
    </w:p>
    <w:p w14:paraId="622A650D" w14:textId="77777777" w:rsidR="00917650" w:rsidRDefault="004D5B0C">
      <w:pPr>
        <w:spacing w:before="9" w:line="268" w:lineRule="atLeast"/>
        <w:ind w:left="940" w:right="-200"/>
        <w:jc w:val="both"/>
        <w:rPr>
          <w:rFonts w:ascii="Calibri" w:eastAsia="Calibri" w:hAnsi="Calibri" w:cs="Calibri"/>
          <w:sz w:val="22"/>
          <w:szCs w:val="22"/>
        </w:rPr>
      </w:pPr>
      <w:r>
        <w:rPr>
          <w:rFonts w:ascii="Calibri" w:eastAsia="Calibri" w:hAnsi="Calibri" w:cs="Calibri"/>
          <w:b/>
          <w:bCs/>
          <w:color w:val="000000"/>
          <w:sz w:val="22"/>
          <w:szCs w:val="22"/>
        </w:rPr>
        <w:t xml:space="preserve">Identifikasi Masalah : </w:t>
      </w:r>
    </w:p>
    <w:p w14:paraId="0F739C36" w14:textId="77777777" w:rsidR="00917650" w:rsidRDefault="004D5B0C">
      <w:pPr>
        <w:numPr>
          <w:ilvl w:val="0"/>
          <w:numId w:val="20"/>
        </w:numPr>
        <w:spacing w:before="1038" w:line="290" w:lineRule="atLeast"/>
        <w:ind w:right="154"/>
        <w:rPr>
          <w:rFonts w:ascii="Calibri" w:eastAsia="Calibri" w:hAnsi="Calibri" w:cs="Calibri"/>
          <w:sz w:val="22"/>
          <w:szCs w:val="22"/>
        </w:rPr>
      </w:pPr>
      <w:r>
        <w:rPr>
          <w:rFonts w:ascii="Calibri" w:eastAsia="Calibri" w:hAnsi="Calibri" w:cs="Calibri"/>
          <w:color w:val="000000"/>
          <w:sz w:val="22"/>
          <w:szCs w:val="22"/>
        </w:rPr>
        <w:t>Masukan terdiri dari dua baris, baris pertama untuk menginput bilangan bulat N dengan 1≤ N ≤ 100. Baris kedua masukan sebuah karakter yang diinginkan</w:t>
      </w:r>
      <w:r>
        <w:rPr>
          <w:rFonts w:ascii="Calibri" w:eastAsia="Calibri" w:hAnsi="Calibri" w:cs="Calibri"/>
          <w:b/>
          <w:bCs/>
          <w:color w:val="000000"/>
          <w:sz w:val="22"/>
          <w:szCs w:val="22"/>
        </w:rPr>
        <w:t xml:space="preserve"> </w:t>
      </w:r>
    </w:p>
    <w:p w14:paraId="613C7A17" w14:textId="77777777" w:rsidR="00917650" w:rsidRDefault="004D5B0C">
      <w:pPr>
        <w:numPr>
          <w:ilvl w:val="0"/>
          <w:numId w:val="20"/>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Keluaran program adalah huruf/krakter khusu yang menggambarkan pola segitiga sama kaki</w:t>
      </w:r>
      <w:r>
        <w:rPr>
          <w:rFonts w:ascii="Calibri" w:eastAsia="Calibri" w:hAnsi="Calibri" w:cs="Calibri"/>
          <w:b/>
          <w:bCs/>
          <w:color w:val="000000"/>
          <w:sz w:val="22"/>
          <w:szCs w:val="22"/>
        </w:rPr>
        <w:t xml:space="preserve"> </w:t>
      </w:r>
    </w:p>
    <w:p w14:paraId="6824A037" w14:textId="77777777" w:rsidR="00917650" w:rsidRDefault="004D5B0C">
      <w:pPr>
        <w:numPr>
          <w:ilvl w:val="0"/>
          <w:numId w:val="21"/>
        </w:numPr>
        <w:spacing w:before="22" w:line="268" w:lineRule="atLeast"/>
        <w:ind w:right="-200"/>
        <w:jc w:val="both"/>
        <w:rPr>
          <w:rFonts w:ascii="Calibri" w:eastAsia="Calibri" w:hAnsi="Calibri" w:cs="Calibri"/>
          <w:sz w:val="22"/>
          <w:szCs w:val="22"/>
        </w:rPr>
      </w:pPr>
      <w:r>
        <w:rPr>
          <w:rFonts w:ascii="Calibri" w:eastAsia="Calibri" w:hAnsi="Calibri" w:cs="Calibri"/>
          <w:b/>
          <w:bCs/>
          <w:i/>
          <w:iCs/>
          <w:color w:val="000000"/>
          <w:sz w:val="22"/>
          <w:szCs w:val="22"/>
        </w:rPr>
        <w:t>Permasalahan :</w:t>
      </w:r>
      <w:r>
        <w:rPr>
          <w:rFonts w:ascii="Calibri" w:eastAsia="Calibri" w:hAnsi="Calibri" w:cs="Calibri"/>
          <w:b/>
          <w:bCs/>
          <w:color w:val="000000"/>
          <w:sz w:val="22"/>
          <w:szCs w:val="22"/>
        </w:rPr>
        <w:t xml:space="preserve"> </w:t>
      </w:r>
    </w:p>
    <w:p w14:paraId="60235258" w14:textId="77777777" w:rsidR="00917650" w:rsidRDefault="004D5B0C">
      <w:pPr>
        <w:spacing w:before="22" w:line="268" w:lineRule="atLeast"/>
        <w:ind w:left="941" w:right="-200"/>
        <w:jc w:val="both"/>
        <w:rPr>
          <w:rFonts w:ascii="Calibri" w:eastAsia="Calibri" w:hAnsi="Calibri" w:cs="Calibri"/>
          <w:sz w:val="22"/>
          <w:szCs w:val="22"/>
        </w:rPr>
      </w:pPr>
      <w:r>
        <w:rPr>
          <w:rFonts w:ascii="Calibri" w:eastAsia="Calibri" w:hAnsi="Calibri" w:cs="Calibri"/>
          <w:color w:val="000000"/>
          <w:sz w:val="22"/>
          <w:szCs w:val="22"/>
        </w:rPr>
        <w:t>Buatlah program tentang lagu anak ayam sebagai berikut :</w:t>
      </w:r>
      <w:r>
        <w:rPr>
          <w:rFonts w:ascii="Calibri" w:eastAsia="Calibri" w:hAnsi="Calibri" w:cs="Calibri"/>
          <w:b/>
          <w:bCs/>
          <w:color w:val="000000"/>
          <w:sz w:val="22"/>
          <w:szCs w:val="22"/>
        </w:rPr>
        <w:t xml:space="preserve"> </w:t>
      </w:r>
    </w:p>
    <w:p w14:paraId="461AD72E" w14:textId="77777777" w:rsidR="00917650" w:rsidRDefault="004D5B0C">
      <w:pPr>
        <w:spacing w:before="21" w:line="268" w:lineRule="atLeast"/>
        <w:ind w:left="941" w:right="-200"/>
        <w:jc w:val="both"/>
        <w:rPr>
          <w:rFonts w:ascii="Calibri" w:eastAsia="Calibri" w:hAnsi="Calibri" w:cs="Calibri"/>
          <w:sz w:val="22"/>
          <w:szCs w:val="22"/>
        </w:rPr>
      </w:pPr>
      <w:r>
        <w:rPr>
          <w:rFonts w:ascii="Calibri" w:eastAsia="Calibri" w:hAnsi="Calibri" w:cs="Calibri"/>
          <w:color w:val="000000"/>
          <w:sz w:val="22"/>
          <w:szCs w:val="22"/>
        </w:rPr>
        <w:t xml:space="preserve">Tek Kotek Kotek Kotek, Anak Ayam turun berkotek </w:t>
      </w:r>
    </w:p>
    <w:p w14:paraId="0EBDD80E" w14:textId="77777777" w:rsidR="00917650" w:rsidRDefault="004D5B0C">
      <w:pPr>
        <w:spacing w:before="9" w:line="268" w:lineRule="atLeast"/>
        <w:ind w:left="941" w:right="-200"/>
        <w:jc w:val="both"/>
        <w:rPr>
          <w:rFonts w:ascii="Calibri" w:eastAsia="Calibri" w:hAnsi="Calibri" w:cs="Calibri"/>
          <w:sz w:val="22"/>
          <w:szCs w:val="22"/>
        </w:rPr>
      </w:pPr>
      <w:r>
        <w:rPr>
          <w:rFonts w:ascii="Calibri" w:eastAsia="Calibri" w:hAnsi="Calibri" w:cs="Calibri"/>
          <w:color w:val="000000"/>
          <w:sz w:val="22"/>
          <w:szCs w:val="22"/>
        </w:rPr>
        <w:t xml:space="preserve">Anak ayam turunlah 5 mati satu tinggallah 4 </w:t>
      </w:r>
    </w:p>
    <w:p w14:paraId="24164A7C" w14:textId="77777777" w:rsidR="00917650" w:rsidRDefault="004D5B0C">
      <w:pPr>
        <w:spacing w:before="8" w:line="268" w:lineRule="atLeast"/>
        <w:ind w:left="941" w:right="-200"/>
        <w:jc w:val="both"/>
        <w:rPr>
          <w:rFonts w:ascii="Calibri" w:eastAsia="Calibri" w:hAnsi="Calibri" w:cs="Calibri"/>
          <w:sz w:val="22"/>
          <w:szCs w:val="22"/>
        </w:rPr>
      </w:pPr>
      <w:r>
        <w:rPr>
          <w:rFonts w:ascii="Calibri" w:eastAsia="Calibri" w:hAnsi="Calibri" w:cs="Calibri"/>
          <w:color w:val="000000"/>
          <w:sz w:val="22"/>
          <w:szCs w:val="22"/>
        </w:rPr>
        <w:t xml:space="preserve">Anak ayam turunlah 4 mati satu tinggallah 3 </w:t>
      </w:r>
    </w:p>
    <w:p w14:paraId="06342FC5" w14:textId="77777777" w:rsidR="00917650" w:rsidRDefault="004D5B0C">
      <w:pPr>
        <w:spacing w:before="9" w:line="268" w:lineRule="atLeast"/>
        <w:ind w:left="941" w:right="-200"/>
        <w:jc w:val="both"/>
        <w:rPr>
          <w:rFonts w:ascii="Calibri" w:eastAsia="Calibri" w:hAnsi="Calibri" w:cs="Calibri"/>
          <w:sz w:val="22"/>
          <w:szCs w:val="22"/>
        </w:rPr>
      </w:pPr>
      <w:r>
        <w:rPr>
          <w:rFonts w:ascii="Calibri" w:eastAsia="Calibri" w:hAnsi="Calibri" w:cs="Calibri"/>
          <w:color w:val="000000"/>
          <w:sz w:val="22"/>
          <w:szCs w:val="22"/>
        </w:rPr>
        <w:t xml:space="preserve">Anak ayam turunlah 3 mati satu tinggallah 1 </w:t>
      </w:r>
    </w:p>
    <w:p w14:paraId="1B195F4D" w14:textId="77777777" w:rsidR="00917650" w:rsidRDefault="004D5B0C">
      <w:pPr>
        <w:spacing w:before="8" w:line="268" w:lineRule="atLeast"/>
        <w:ind w:left="941" w:right="-200"/>
        <w:jc w:val="both"/>
        <w:rPr>
          <w:rFonts w:ascii="Calibri" w:eastAsia="Calibri" w:hAnsi="Calibri" w:cs="Calibri"/>
          <w:sz w:val="22"/>
          <w:szCs w:val="22"/>
        </w:rPr>
      </w:pPr>
      <w:r>
        <w:rPr>
          <w:rFonts w:ascii="Calibri" w:eastAsia="Calibri" w:hAnsi="Calibri" w:cs="Calibri"/>
          <w:color w:val="000000"/>
          <w:sz w:val="22"/>
          <w:szCs w:val="22"/>
        </w:rPr>
        <w:t xml:space="preserve">Anak ayam turunlah 2 mati satu tinggallah 1 </w:t>
      </w:r>
    </w:p>
    <w:p w14:paraId="3769D26F" w14:textId="77777777" w:rsidR="00917650" w:rsidRDefault="004D5B0C">
      <w:pPr>
        <w:spacing w:before="9" w:line="268" w:lineRule="atLeast"/>
        <w:ind w:left="941" w:right="-200"/>
        <w:jc w:val="both"/>
        <w:rPr>
          <w:rFonts w:ascii="Calibri" w:eastAsia="Calibri" w:hAnsi="Calibri" w:cs="Calibri"/>
          <w:sz w:val="22"/>
          <w:szCs w:val="22"/>
        </w:rPr>
      </w:pPr>
      <w:r>
        <w:rPr>
          <w:rFonts w:ascii="Calibri" w:eastAsia="Calibri" w:hAnsi="Calibri" w:cs="Calibri"/>
          <w:color w:val="000000"/>
          <w:sz w:val="22"/>
          <w:szCs w:val="22"/>
        </w:rPr>
        <w:t xml:space="preserve">Anak ayam turunlah 1 mati satu tinggallah induknya </w:t>
      </w:r>
    </w:p>
    <w:p w14:paraId="71BAAE69" w14:textId="77777777" w:rsidR="00917650" w:rsidRDefault="004D5B0C">
      <w:pPr>
        <w:spacing w:before="8" w:after="6" w:line="268" w:lineRule="atLeast"/>
        <w:ind w:left="941" w:right="-200"/>
        <w:jc w:val="both"/>
        <w:rPr>
          <w:rFonts w:ascii="Calibri" w:eastAsia="Calibri" w:hAnsi="Calibri" w:cs="Calibri"/>
          <w:sz w:val="22"/>
          <w:szCs w:val="22"/>
        </w:rPr>
      </w:pPr>
      <w:r>
        <w:rPr>
          <w:rFonts w:ascii="Calibri" w:eastAsia="Calibri" w:hAnsi="Calibri" w:cs="Calibri"/>
          <w:b/>
          <w:bCs/>
          <w:i/>
          <w:iCs/>
          <w:color w:val="000000"/>
          <w:sz w:val="22"/>
          <w:szCs w:val="22"/>
        </w:rPr>
        <w:t xml:space="preserve">Identifikasi masalah : </w:t>
      </w:r>
    </w:p>
    <w:p w14:paraId="21C1D3EE" w14:textId="77777777" w:rsidR="00917650" w:rsidRDefault="004D5B0C">
      <w:pPr>
        <w:numPr>
          <w:ilvl w:val="0"/>
          <w:numId w:val="22"/>
        </w:numPr>
        <w:spacing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Masukan dari program adalah bilangan bulat N denganbatasan: </w:t>
      </w:r>
      <w:r>
        <w:rPr>
          <w:rFonts w:ascii="Calibri" w:eastAsia="Calibri" w:hAnsi="Calibri" w:cs="Calibri"/>
          <w:color w:val="000000"/>
          <w:spacing w:val="1"/>
          <w:sz w:val="22"/>
          <w:szCs w:val="22"/>
        </w:rPr>
        <w:t>1≤</w:t>
      </w:r>
      <w:r>
        <w:rPr>
          <w:rFonts w:ascii="Calibri" w:eastAsia="Calibri" w:hAnsi="Calibri" w:cs="Calibri"/>
          <w:color w:val="000000"/>
          <w:sz w:val="22"/>
          <w:szCs w:val="22"/>
        </w:rPr>
        <w:t xml:space="preserve"> N ≤ 100. </w:t>
      </w:r>
    </w:p>
    <w:p w14:paraId="23EC0696" w14:textId="77777777" w:rsidR="00917650" w:rsidRDefault="004D5B0C">
      <w:pPr>
        <w:numPr>
          <w:ilvl w:val="0"/>
          <w:numId w:val="22"/>
        </w:numPr>
        <w:spacing w:line="290" w:lineRule="atLeast"/>
        <w:ind w:right="416"/>
        <w:rPr>
          <w:rFonts w:ascii="Calibri" w:eastAsia="Calibri" w:hAnsi="Calibri" w:cs="Calibri"/>
          <w:sz w:val="22"/>
          <w:szCs w:val="22"/>
        </w:rPr>
      </w:pPr>
      <w:r>
        <w:rPr>
          <w:rFonts w:ascii="Calibri" w:eastAsia="Calibri" w:hAnsi="Calibri" w:cs="Calibri"/>
          <w:color w:val="000000"/>
          <w:sz w:val="22"/>
          <w:szCs w:val="22"/>
        </w:rPr>
        <w:t xml:space="preserve">Keluaran program adalah berupa baris lirik lagu yangakan diuraikan sesuai dengan bilangan bulat yangdiinput </w:t>
      </w:r>
    </w:p>
    <w:p w14:paraId="30C57A04" w14:textId="77777777" w:rsidR="00917650" w:rsidRDefault="004D5B0C">
      <w:pPr>
        <w:numPr>
          <w:ilvl w:val="0"/>
          <w:numId w:val="23"/>
        </w:numPr>
        <w:spacing w:before="298"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Buatlah sebuah program Login System Parking By KupadTahu </w:t>
      </w:r>
    </w:p>
    <w:p w14:paraId="22E6B6E8" w14:textId="77777777" w:rsidR="00917650" w:rsidRDefault="005C7FF2">
      <w:pPr>
        <w:spacing w:before="22"/>
        <w:ind w:left="1888" w:right="-200"/>
        <w:jc w:val="both"/>
      </w:pPr>
      <w:r>
        <w:pict w14:anchorId="263505F0">
          <v:shape id="_x0000_i1028" type="#_x0000_t75" style="width:393.75pt;height:93.75pt" o:allowincell="f">
            <v:imagedata r:id="rId14" o:title=""/>
          </v:shape>
        </w:pict>
      </w:r>
    </w:p>
    <w:p w14:paraId="0803B8C1" w14:textId="77777777" w:rsidR="00917650" w:rsidRDefault="004D5B0C">
      <w:pPr>
        <w:spacing w:before="22" w:line="268" w:lineRule="atLeast"/>
        <w:ind w:left="941" w:right="-200"/>
        <w:jc w:val="both"/>
        <w:rPr>
          <w:rFonts w:ascii="Calibri" w:eastAsia="Calibri" w:hAnsi="Calibri" w:cs="Calibri"/>
          <w:sz w:val="22"/>
          <w:szCs w:val="22"/>
        </w:rPr>
      </w:pPr>
      <w:r>
        <w:rPr>
          <w:rFonts w:ascii="Calibri" w:eastAsia="Calibri" w:hAnsi="Calibri" w:cs="Calibri"/>
          <w:b/>
          <w:bCs/>
          <w:i/>
          <w:iCs/>
          <w:color w:val="000000"/>
          <w:sz w:val="22"/>
          <w:szCs w:val="22"/>
        </w:rPr>
        <w:t xml:space="preserve">Studi Kasus 1 Register : </w:t>
      </w:r>
    </w:p>
    <w:p w14:paraId="11D368C2" w14:textId="77777777" w:rsidR="00917650" w:rsidRDefault="005C7FF2">
      <w:pPr>
        <w:spacing w:before="6"/>
        <w:ind w:left="2001" w:right="-200"/>
        <w:jc w:val="both"/>
      </w:pPr>
      <w:r>
        <w:pict w14:anchorId="5B317D29">
          <v:shape id="_x0000_i1029" type="#_x0000_t75" style="width:382.5pt;height:65.25pt" o:allowincell="f">
            <v:imagedata r:id="rId15" o:title=""/>
          </v:shape>
        </w:pict>
      </w:r>
    </w:p>
    <w:p w14:paraId="76668721" w14:textId="77777777" w:rsidR="00917650" w:rsidRDefault="004D5B0C">
      <w:pPr>
        <w:numPr>
          <w:ilvl w:val="0"/>
          <w:numId w:val="24"/>
        </w:numPr>
        <w:spacing w:line="290" w:lineRule="atLeast"/>
        <w:ind w:right="115"/>
        <w:rPr>
          <w:rFonts w:ascii="Calibri" w:eastAsia="Calibri" w:hAnsi="Calibri" w:cs="Calibri"/>
          <w:sz w:val="22"/>
          <w:szCs w:val="22"/>
        </w:rPr>
      </w:pPr>
      <w:r>
        <w:rPr>
          <w:rFonts w:ascii="Calibri" w:eastAsia="Calibri" w:hAnsi="Calibri" w:cs="Calibri"/>
          <w:color w:val="000000"/>
          <w:sz w:val="22"/>
          <w:szCs w:val="22"/>
        </w:rPr>
        <w:t xml:space="preserve">Registrasi memiliki atribut : ID (dengan auto generate, dengan 5 karakter 2 huruf dan 3 angka secara acak), Nama Lengkap, Email, Username, Password di hidden dengan </w:t>
      </w:r>
      <w:r>
        <w:rPr>
          <w:rFonts w:ascii="Calibri" w:eastAsia="Calibri" w:hAnsi="Calibri" w:cs="Calibri"/>
          <w:b/>
          <w:bCs/>
          <w:i/>
          <w:iCs/>
          <w:color w:val="000000"/>
          <w:sz w:val="22"/>
          <w:szCs w:val="22"/>
        </w:rPr>
        <w:t>(*)</w:t>
      </w:r>
      <w:r>
        <w:rPr>
          <w:rFonts w:ascii="Calibri" w:eastAsia="Calibri" w:hAnsi="Calibri" w:cs="Calibri"/>
          <w:color w:val="000000"/>
          <w:sz w:val="22"/>
          <w:szCs w:val="22"/>
        </w:rPr>
        <w:t xml:space="preserve">, status : </w:t>
      </w:r>
      <w:r>
        <w:rPr>
          <w:rFonts w:ascii="Calibri" w:eastAsia="Calibri" w:hAnsi="Calibri" w:cs="Calibri"/>
          <w:b/>
          <w:bCs/>
          <w:i/>
          <w:iCs/>
          <w:color w:val="000000"/>
          <w:sz w:val="22"/>
          <w:szCs w:val="22"/>
        </w:rPr>
        <w:t>Aktif &amp; Tidak Aktif</w:t>
      </w:r>
      <w:r>
        <w:rPr>
          <w:rFonts w:ascii="Calibri" w:eastAsia="Calibri" w:hAnsi="Calibri" w:cs="Calibri"/>
          <w:color w:val="000000"/>
          <w:sz w:val="22"/>
          <w:szCs w:val="22"/>
        </w:rPr>
        <w:t xml:space="preserve"> </w:t>
      </w:r>
    </w:p>
    <w:p w14:paraId="565B0715" w14:textId="77777777" w:rsidR="00917650" w:rsidRDefault="004D5B0C">
      <w:pPr>
        <w:numPr>
          <w:ilvl w:val="0"/>
          <w:numId w:val="24"/>
        </w:numPr>
        <w:spacing w:before="21"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Buatlah inputan : Nama Lengkap, Email, username, password. </w:t>
      </w:r>
    </w:p>
    <w:p w14:paraId="7D2B8179" w14:textId="77777777" w:rsidR="00917650" w:rsidRDefault="004D5B0C">
      <w:pPr>
        <w:numPr>
          <w:ilvl w:val="0"/>
          <w:numId w:val="24"/>
        </w:numPr>
        <w:spacing w:before="23"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Buatlah validasi : </w:t>
      </w:r>
    </w:p>
    <w:p w14:paraId="0912FECA" w14:textId="77777777" w:rsidR="00917650" w:rsidRDefault="004D5B0C">
      <w:pPr>
        <w:numPr>
          <w:ilvl w:val="0"/>
          <w:numId w:val="25"/>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Nama tidak boleh mengandung spesial karakter dan angka,  contoh berikut : </w:t>
      </w:r>
    </w:p>
    <w:p w14:paraId="38C53A5D" w14:textId="77777777" w:rsidR="00917650" w:rsidRDefault="005C7FF2">
      <w:pPr>
        <w:spacing w:before="15"/>
        <w:ind w:left="2381" w:right="-200"/>
        <w:jc w:val="both"/>
      </w:pPr>
      <w:r>
        <w:pict w14:anchorId="149B77D9">
          <v:shape id="_x0000_i1030" type="#_x0000_t75" style="width:392.25pt;height:57pt" o:allowincell="f">
            <v:imagedata r:id="rId16" o:title=""/>
          </v:shape>
        </w:pict>
      </w:r>
    </w:p>
    <w:p w14:paraId="015CD75B" w14:textId="77777777" w:rsidR="00917650" w:rsidRDefault="004D5B0C">
      <w:pPr>
        <w:numPr>
          <w:ilvl w:val="0"/>
          <w:numId w:val="26"/>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Penulisan email harus benar, contoh sebagai berikut : </w:t>
      </w:r>
    </w:p>
    <w:p w14:paraId="61BE822B" w14:textId="77777777" w:rsidR="00917650" w:rsidRDefault="005C7FF2">
      <w:pPr>
        <w:spacing w:before="15" w:after="22"/>
        <w:ind w:left="2381" w:right="-200"/>
        <w:jc w:val="both"/>
      </w:pPr>
      <w:r>
        <w:pict w14:anchorId="2B516D2A">
          <v:shape id="_x0000_i1031" type="#_x0000_t75" style="width:390pt;height:63pt" o:allowincell="f">
            <v:imagedata r:id="rId17" o:title=""/>
          </v:shape>
        </w:pict>
      </w:r>
    </w:p>
    <w:p w14:paraId="649489BB" w14:textId="77777777" w:rsidR="00917650" w:rsidRDefault="004D5B0C">
      <w:pPr>
        <w:numPr>
          <w:ilvl w:val="0"/>
          <w:numId w:val="27"/>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Email tidak boleh sama dengan email user yang sudah terdaftar. </w:t>
      </w:r>
    </w:p>
    <w:p w14:paraId="3174B5A2" w14:textId="77777777" w:rsidR="00917650" w:rsidRDefault="004D5B0C">
      <w:pPr>
        <w:numPr>
          <w:ilvl w:val="0"/>
          <w:numId w:val="27"/>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Username tidak boleh sama dengan username yang sudah terdaftar. Contoh : </w:t>
      </w:r>
    </w:p>
    <w:p w14:paraId="6568D480" w14:textId="77777777" w:rsidR="00917650" w:rsidRDefault="005C7FF2">
      <w:pPr>
        <w:spacing w:before="15"/>
        <w:ind w:left="2381" w:right="-200"/>
        <w:jc w:val="both"/>
      </w:pPr>
      <w:r>
        <w:lastRenderedPageBreak/>
        <w:pict w14:anchorId="6DD5B9F9">
          <v:shape id="_x0000_i1032" type="#_x0000_t75" style="width:393pt;height:66.75pt" o:allowincell="f">
            <v:imagedata r:id="rId18" o:title=""/>
          </v:shape>
        </w:pict>
      </w:r>
    </w:p>
    <w:p w14:paraId="01AD2BBD" w14:textId="77777777" w:rsidR="00917650" w:rsidRDefault="004D5B0C">
      <w:pPr>
        <w:numPr>
          <w:ilvl w:val="0"/>
          <w:numId w:val="28"/>
        </w:numPr>
        <w:spacing w:before="2498"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Password harus mengandung 2 huruf, 1 angka, 2 Karakter Khusus. Contoh : </w:t>
      </w:r>
    </w:p>
    <w:p w14:paraId="6B73A116" w14:textId="77777777" w:rsidR="00917650" w:rsidRDefault="005C7FF2">
      <w:pPr>
        <w:spacing w:before="14"/>
        <w:ind w:left="2381" w:right="-200"/>
        <w:jc w:val="both"/>
      </w:pPr>
      <w:r>
        <w:pict w14:anchorId="3B4C7DDE">
          <v:shape id="_x0000_i1033" type="#_x0000_t75" style="width:382.5pt;height:79.5pt" o:allowincell="f">
            <v:imagedata r:id="rId19" o:title=""/>
          </v:shape>
        </w:pict>
      </w:r>
    </w:p>
    <w:p w14:paraId="4DF7C85F" w14:textId="77777777" w:rsidR="00917650" w:rsidRDefault="004D5B0C">
      <w:pPr>
        <w:numPr>
          <w:ilvl w:val="0"/>
          <w:numId w:val="29"/>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Jika data tidak sesuai maka data tidak bisa disimpan. </w:t>
      </w:r>
    </w:p>
    <w:p w14:paraId="35CECD56" w14:textId="77777777" w:rsidR="00917650" w:rsidRDefault="004D5B0C">
      <w:pPr>
        <w:numPr>
          <w:ilvl w:val="0"/>
          <w:numId w:val="30"/>
        </w:numPr>
        <w:spacing w:before="13"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Tampilan Jika Berhasil Registrasi </w:t>
      </w:r>
    </w:p>
    <w:p w14:paraId="59A83A80" w14:textId="77777777" w:rsidR="00917650" w:rsidRDefault="000B4FDE">
      <w:pPr>
        <w:spacing w:before="23"/>
        <w:ind w:left="1781" w:right="-200"/>
        <w:jc w:val="both"/>
      </w:pPr>
      <w:r>
        <w:pict w14:anchorId="00858398">
          <v:shape id="_x0000_i1034" type="#_x0000_t75" style="width:414pt;height:135pt" o:allowincell="f">
            <v:imagedata r:id="rId20" o:title=""/>
          </v:shape>
        </w:pict>
      </w:r>
    </w:p>
    <w:p w14:paraId="25D92DAC" w14:textId="77777777" w:rsidR="00917650" w:rsidRDefault="004D5B0C">
      <w:pPr>
        <w:numPr>
          <w:ilvl w:val="0"/>
          <w:numId w:val="31"/>
        </w:numPr>
        <w:spacing w:before="1" w:line="289" w:lineRule="atLeast"/>
        <w:ind w:right="334"/>
        <w:rPr>
          <w:rFonts w:ascii="Calibri" w:eastAsia="Calibri" w:hAnsi="Calibri" w:cs="Calibri"/>
          <w:sz w:val="22"/>
          <w:szCs w:val="22"/>
        </w:rPr>
      </w:pPr>
      <w:r>
        <w:rPr>
          <w:rFonts w:ascii="Calibri" w:eastAsia="Calibri" w:hAnsi="Calibri" w:cs="Calibri"/>
          <w:color w:val="000000"/>
          <w:sz w:val="22"/>
          <w:szCs w:val="22"/>
        </w:rPr>
        <w:t xml:space="preserve">Lakukan aktivasi, jika ya maka status user menjadi </w:t>
      </w:r>
      <w:r>
        <w:rPr>
          <w:rFonts w:ascii="Calibri" w:eastAsia="Calibri" w:hAnsi="Calibri" w:cs="Calibri"/>
          <w:b/>
          <w:bCs/>
          <w:i/>
          <w:iCs/>
          <w:color w:val="000000"/>
          <w:sz w:val="22"/>
          <w:szCs w:val="22"/>
        </w:rPr>
        <w:t xml:space="preserve">Aktif , </w:t>
      </w:r>
      <w:r>
        <w:rPr>
          <w:rFonts w:ascii="Calibri" w:eastAsia="Calibri" w:hAnsi="Calibri" w:cs="Calibri"/>
          <w:color w:val="000000"/>
          <w:sz w:val="22"/>
          <w:szCs w:val="22"/>
        </w:rPr>
        <w:t xml:space="preserve">jika tidak maka status user </w:t>
      </w:r>
      <w:r>
        <w:rPr>
          <w:rFonts w:ascii="Calibri" w:eastAsia="Calibri" w:hAnsi="Calibri" w:cs="Calibri"/>
          <w:b/>
          <w:bCs/>
          <w:i/>
          <w:iCs/>
          <w:color w:val="000000"/>
          <w:sz w:val="22"/>
          <w:szCs w:val="22"/>
        </w:rPr>
        <w:t>Tidak Aktif</w:t>
      </w:r>
      <w:r>
        <w:rPr>
          <w:rFonts w:ascii="Calibri" w:eastAsia="Calibri" w:hAnsi="Calibri" w:cs="Calibri"/>
          <w:color w:val="000000"/>
          <w:sz w:val="22"/>
          <w:szCs w:val="22"/>
        </w:rPr>
        <w:t xml:space="preserve"> </w:t>
      </w:r>
    </w:p>
    <w:p w14:paraId="17B9EBEA" w14:textId="77777777" w:rsidR="00917650" w:rsidRDefault="004D5B0C">
      <w:pPr>
        <w:numPr>
          <w:ilvl w:val="0"/>
          <w:numId w:val="31"/>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Tampilkan menu awal. </w:t>
      </w:r>
    </w:p>
    <w:p w14:paraId="529C2DF9" w14:textId="77777777" w:rsidR="00917650" w:rsidRDefault="004D5B0C">
      <w:pPr>
        <w:spacing w:before="36" w:after="166" w:line="268" w:lineRule="atLeast"/>
        <w:ind w:left="930" w:right="-200"/>
        <w:jc w:val="both"/>
        <w:rPr>
          <w:rFonts w:ascii="Calibri" w:eastAsia="Calibri" w:hAnsi="Calibri" w:cs="Calibri"/>
          <w:sz w:val="22"/>
          <w:szCs w:val="22"/>
        </w:rPr>
      </w:pPr>
      <w:r>
        <w:rPr>
          <w:rFonts w:ascii="Calibri" w:eastAsia="Calibri" w:hAnsi="Calibri" w:cs="Calibri"/>
          <w:b/>
          <w:bCs/>
          <w:i/>
          <w:iCs/>
          <w:color w:val="000000"/>
          <w:sz w:val="22"/>
          <w:szCs w:val="22"/>
        </w:rPr>
        <w:t xml:space="preserve">Studi kasus 2 : Menu Login </w:t>
      </w:r>
    </w:p>
    <w:p w14:paraId="4C9C8B9D" w14:textId="77777777" w:rsidR="00917650" w:rsidRDefault="004D5B0C">
      <w:pPr>
        <w:numPr>
          <w:ilvl w:val="0"/>
          <w:numId w:val="32"/>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Buatlah inputan : username dan password </w:t>
      </w:r>
    </w:p>
    <w:p w14:paraId="2CA4DDED" w14:textId="77777777" w:rsidR="00917650" w:rsidRDefault="004D5B0C">
      <w:pPr>
        <w:numPr>
          <w:ilvl w:val="0"/>
          <w:numId w:val="32"/>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Buatlah validasi :  </w:t>
      </w:r>
    </w:p>
    <w:p w14:paraId="4BE2A969" w14:textId="77777777" w:rsidR="00917650" w:rsidRDefault="004D5B0C">
      <w:pPr>
        <w:numPr>
          <w:ilvl w:val="0"/>
          <w:numId w:val="33"/>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Check format penulisan email </w:t>
      </w:r>
    </w:p>
    <w:p w14:paraId="5189F297" w14:textId="77777777" w:rsidR="00917650" w:rsidRDefault="004D5B0C">
      <w:pPr>
        <w:spacing w:before="15" w:line="268" w:lineRule="atLeast"/>
        <w:ind w:left="2381" w:right="-200"/>
        <w:jc w:val="both"/>
        <w:rPr>
          <w:rFonts w:ascii="Calibri" w:eastAsia="Calibri" w:hAnsi="Calibri" w:cs="Calibri"/>
          <w:sz w:val="22"/>
          <w:szCs w:val="22"/>
        </w:rPr>
      </w:pPr>
      <w:r>
        <w:rPr>
          <w:rFonts w:ascii="Calibri" w:eastAsia="Calibri" w:hAnsi="Calibri" w:cs="Calibri"/>
          <w:color w:val="000000"/>
          <w:sz w:val="22"/>
          <w:szCs w:val="22"/>
        </w:rPr>
        <w:t xml:space="preserve">Output : </w:t>
      </w:r>
      <w:r>
        <w:rPr>
          <w:rFonts w:ascii="Calibri" w:eastAsia="Calibri" w:hAnsi="Calibri" w:cs="Calibri"/>
          <w:b/>
          <w:bCs/>
          <w:i/>
          <w:iCs/>
          <w:color w:val="000000"/>
          <w:sz w:val="22"/>
          <w:szCs w:val="22"/>
        </w:rPr>
        <w:t xml:space="preserve">” Email tidak valid. Silakan masukkan email yang valid.” </w:t>
      </w:r>
    </w:p>
    <w:p w14:paraId="342C75B4" w14:textId="77777777" w:rsidR="00917650" w:rsidRDefault="000B4FDE">
      <w:pPr>
        <w:spacing w:before="6"/>
        <w:ind w:left="2381" w:right="-200"/>
        <w:jc w:val="both"/>
      </w:pPr>
      <w:r>
        <w:pict w14:anchorId="1D161ECF">
          <v:shape id="_x0000_i1035" type="#_x0000_t75" style="width:378pt;height:52.5pt" o:allowincell="f">
            <v:imagedata r:id="rId21" o:title=""/>
          </v:shape>
        </w:pict>
      </w:r>
    </w:p>
    <w:p w14:paraId="28AC54FB" w14:textId="77777777" w:rsidR="00917650" w:rsidRDefault="004D5B0C">
      <w:pPr>
        <w:numPr>
          <w:ilvl w:val="0"/>
          <w:numId w:val="34"/>
        </w:numPr>
        <w:spacing w:line="290" w:lineRule="atLeast"/>
        <w:ind w:right="329"/>
        <w:rPr>
          <w:rFonts w:ascii="Calibri" w:eastAsia="Calibri" w:hAnsi="Calibri" w:cs="Calibri"/>
          <w:sz w:val="22"/>
          <w:szCs w:val="22"/>
        </w:rPr>
      </w:pPr>
      <w:r>
        <w:rPr>
          <w:rFonts w:ascii="Calibri" w:eastAsia="Calibri" w:hAnsi="Calibri" w:cs="Calibri"/>
          <w:color w:val="000000"/>
          <w:sz w:val="22"/>
          <w:szCs w:val="22"/>
        </w:rPr>
        <w:t xml:space="preserve">Check apakah email sudah terdaftar jika blm terdaftar silahkan lakukan pendaftaran Output Notif : </w:t>
      </w:r>
      <w:r>
        <w:rPr>
          <w:rFonts w:ascii="Calibri" w:eastAsia="Calibri" w:hAnsi="Calibri" w:cs="Calibri"/>
          <w:b/>
          <w:bCs/>
          <w:i/>
          <w:iCs/>
          <w:color w:val="000000"/>
          <w:sz w:val="22"/>
          <w:szCs w:val="22"/>
        </w:rPr>
        <w:t xml:space="preserve">” Pengguna Tidak Ditemukan. Silahkan Periksa Kembali username / email dan password anda!!” </w:t>
      </w:r>
    </w:p>
    <w:p w14:paraId="7644EBCF" w14:textId="77777777" w:rsidR="00917650" w:rsidRDefault="000B4FDE">
      <w:pPr>
        <w:spacing w:before="7"/>
        <w:ind w:left="2381" w:right="-200"/>
        <w:jc w:val="both"/>
      </w:pPr>
      <w:r>
        <w:pict w14:anchorId="74A8B4B4">
          <v:shape id="_x0000_i1036" type="#_x0000_t75" style="width:381pt;height:64.5pt" o:allowincell="f">
            <v:imagedata r:id="rId22" o:title=""/>
          </v:shape>
        </w:pict>
      </w:r>
    </w:p>
    <w:p w14:paraId="4D17611B" w14:textId="77777777" w:rsidR="00917650" w:rsidRDefault="004D5B0C">
      <w:pPr>
        <w:numPr>
          <w:ilvl w:val="0"/>
          <w:numId w:val="35"/>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Check apakah status user </w:t>
      </w:r>
      <w:r>
        <w:rPr>
          <w:rFonts w:ascii="Calibri" w:eastAsia="Calibri" w:hAnsi="Calibri" w:cs="Calibri"/>
          <w:b/>
          <w:bCs/>
          <w:i/>
          <w:iCs/>
          <w:color w:val="000000"/>
          <w:sz w:val="22"/>
          <w:szCs w:val="22"/>
        </w:rPr>
        <w:t xml:space="preserve">Aktif </w:t>
      </w:r>
      <w:r>
        <w:rPr>
          <w:rFonts w:ascii="Calibri" w:eastAsia="Calibri" w:hAnsi="Calibri" w:cs="Calibri"/>
          <w:color w:val="000000"/>
          <w:sz w:val="22"/>
          <w:szCs w:val="22"/>
        </w:rPr>
        <w:t xml:space="preserve">atua </w:t>
      </w:r>
      <w:r>
        <w:rPr>
          <w:rFonts w:ascii="Calibri" w:eastAsia="Calibri" w:hAnsi="Calibri" w:cs="Calibri"/>
          <w:b/>
          <w:bCs/>
          <w:i/>
          <w:iCs/>
          <w:color w:val="000000"/>
          <w:sz w:val="22"/>
          <w:szCs w:val="22"/>
        </w:rPr>
        <w:t>Tidak Aktif</w:t>
      </w:r>
      <w:r>
        <w:rPr>
          <w:rFonts w:ascii="Calibri" w:eastAsia="Calibri" w:hAnsi="Calibri" w:cs="Calibri"/>
          <w:color w:val="000000"/>
          <w:sz w:val="22"/>
          <w:szCs w:val="22"/>
        </w:rPr>
        <w:t xml:space="preserve"> </w:t>
      </w:r>
    </w:p>
    <w:p w14:paraId="14F51ADC" w14:textId="77777777" w:rsidR="00917650" w:rsidRDefault="000B4FDE">
      <w:pPr>
        <w:spacing w:before="14"/>
        <w:ind w:left="2381" w:right="-200"/>
        <w:jc w:val="both"/>
      </w:pPr>
      <w:r>
        <w:lastRenderedPageBreak/>
        <w:pict w14:anchorId="07294A01">
          <v:shape id="_x0000_i1037" type="#_x0000_t75" style="width:383.25pt;height:59.25pt" o:allowincell="f">
            <v:imagedata r:id="rId23" o:title=""/>
          </v:shape>
        </w:pict>
      </w:r>
    </w:p>
    <w:p w14:paraId="1A14196E" w14:textId="77777777" w:rsidR="00917650" w:rsidRDefault="004D5B0C">
      <w:pPr>
        <w:numPr>
          <w:ilvl w:val="0"/>
          <w:numId w:val="36"/>
        </w:numPr>
        <w:spacing w:line="290" w:lineRule="atLeast"/>
        <w:ind w:right="188"/>
        <w:rPr>
          <w:rFonts w:ascii="Calibri" w:eastAsia="Calibri" w:hAnsi="Calibri" w:cs="Calibri"/>
          <w:sz w:val="22"/>
          <w:szCs w:val="22"/>
        </w:rPr>
      </w:pPr>
      <w:r>
        <w:rPr>
          <w:rFonts w:ascii="Calibri" w:eastAsia="Calibri" w:hAnsi="Calibri" w:cs="Calibri"/>
          <w:color w:val="000000"/>
          <w:sz w:val="22"/>
          <w:szCs w:val="22"/>
        </w:rPr>
        <w:t xml:space="preserve">Check username dan password sudah sesuai atau tidak sesuai, jika tidak sesuai makan tidak dapat login, salah password tidak boleh lebih dari 3 kali makan user di </w:t>
      </w:r>
      <w:r>
        <w:rPr>
          <w:rFonts w:ascii="Calibri" w:eastAsia="Calibri" w:hAnsi="Calibri" w:cs="Calibri"/>
          <w:b/>
          <w:bCs/>
          <w:i/>
          <w:iCs/>
          <w:color w:val="000000"/>
          <w:sz w:val="22"/>
          <w:szCs w:val="22"/>
        </w:rPr>
        <w:t>Tidak Aktifkan</w:t>
      </w:r>
      <w:r>
        <w:rPr>
          <w:rFonts w:ascii="Calibri" w:eastAsia="Calibri" w:hAnsi="Calibri" w:cs="Calibri"/>
          <w:color w:val="000000"/>
          <w:sz w:val="22"/>
          <w:szCs w:val="22"/>
        </w:rPr>
        <w:t xml:space="preserve"> </w:t>
      </w:r>
    </w:p>
    <w:p w14:paraId="10204A96" w14:textId="77777777" w:rsidR="00917650" w:rsidRDefault="004D5B0C">
      <w:pPr>
        <w:numPr>
          <w:ilvl w:val="0"/>
          <w:numId w:val="37"/>
        </w:numPr>
        <w:spacing w:before="2497"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Tampilan Login Jika berhasil Login </w:t>
      </w:r>
    </w:p>
    <w:p w14:paraId="41DA03C1" w14:textId="77777777" w:rsidR="00917650" w:rsidRDefault="000B4FDE">
      <w:pPr>
        <w:spacing w:before="21"/>
        <w:ind w:left="1639" w:right="-200"/>
        <w:jc w:val="both"/>
      </w:pPr>
      <w:r>
        <w:pict w14:anchorId="5608B3BF">
          <v:shape id="_x0000_i1038" type="#_x0000_t75" style="width:426pt;height:66.75pt" o:allowincell="f">
            <v:imagedata r:id="rId24" o:title=""/>
          </v:shape>
        </w:pict>
      </w:r>
    </w:p>
    <w:p w14:paraId="63CEE3D8" w14:textId="77777777" w:rsidR="00917650" w:rsidRDefault="004D5B0C">
      <w:pPr>
        <w:spacing w:before="182" w:line="268" w:lineRule="atLeast"/>
        <w:ind w:left="931" w:right="-200"/>
        <w:jc w:val="both"/>
        <w:rPr>
          <w:rFonts w:ascii="Calibri" w:eastAsia="Calibri" w:hAnsi="Calibri" w:cs="Calibri"/>
          <w:sz w:val="22"/>
          <w:szCs w:val="22"/>
        </w:rPr>
      </w:pPr>
      <w:r>
        <w:rPr>
          <w:rFonts w:ascii="Calibri" w:eastAsia="Calibri" w:hAnsi="Calibri" w:cs="Calibri"/>
          <w:b/>
          <w:bCs/>
          <w:i/>
          <w:iCs/>
          <w:color w:val="000000"/>
          <w:sz w:val="22"/>
          <w:szCs w:val="22"/>
        </w:rPr>
        <w:t xml:space="preserve">Studi Kasus 3 : Menu Reset Password </w:t>
      </w:r>
    </w:p>
    <w:p w14:paraId="1307C26B" w14:textId="77777777" w:rsidR="00917650" w:rsidRDefault="004D5B0C">
      <w:pPr>
        <w:numPr>
          <w:ilvl w:val="0"/>
          <w:numId w:val="38"/>
        </w:numPr>
        <w:spacing w:before="166" w:after="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Buatlah inputan : </w:t>
      </w:r>
    </w:p>
    <w:p w14:paraId="2BBA3A65" w14:textId="77777777" w:rsidR="00917650" w:rsidRDefault="004D5B0C">
      <w:pPr>
        <w:numPr>
          <w:ilvl w:val="0"/>
          <w:numId w:val="39"/>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Masukan Username atau Email. </w:t>
      </w:r>
    </w:p>
    <w:p w14:paraId="225EFF06" w14:textId="77777777" w:rsidR="00917650" w:rsidRDefault="004D5B0C">
      <w:pPr>
        <w:numPr>
          <w:ilvl w:val="0"/>
          <w:numId w:val="39"/>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Masukan Password Lama Anda </w:t>
      </w:r>
    </w:p>
    <w:p w14:paraId="316A43DA" w14:textId="77777777" w:rsidR="00917650" w:rsidRDefault="004D5B0C">
      <w:pPr>
        <w:numPr>
          <w:ilvl w:val="0"/>
          <w:numId w:val="39"/>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Masukan Password Baru Anda </w:t>
      </w:r>
    </w:p>
    <w:p w14:paraId="54B9BE49" w14:textId="77777777" w:rsidR="00917650" w:rsidRDefault="004D5B0C">
      <w:pPr>
        <w:numPr>
          <w:ilvl w:val="0"/>
          <w:numId w:val="39"/>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Masukan Konfirmasi Password Baru Anda </w:t>
      </w:r>
    </w:p>
    <w:p w14:paraId="74C5EA48" w14:textId="77777777" w:rsidR="00917650" w:rsidRDefault="000B4FDE">
      <w:pPr>
        <w:spacing w:before="35"/>
        <w:ind w:left="2021" w:right="-200"/>
        <w:jc w:val="both"/>
      </w:pPr>
      <w:r>
        <w:pict w14:anchorId="26E486BF">
          <v:shape id="_x0000_i1039" type="#_x0000_t75" style="width:426pt;height:69.75pt" o:allowincell="f">
            <v:imagedata r:id="rId25" o:title=""/>
          </v:shape>
        </w:pict>
      </w:r>
    </w:p>
    <w:p w14:paraId="67B9BE58" w14:textId="77777777" w:rsidR="00917650" w:rsidRDefault="004D5B0C">
      <w:pPr>
        <w:numPr>
          <w:ilvl w:val="0"/>
          <w:numId w:val="40"/>
        </w:numPr>
        <w:spacing w:before="180" w:after="2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Buatlah validasi : </w:t>
      </w:r>
    </w:p>
    <w:p w14:paraId="5BC82F47" w14:textId="77777777" w:rsidR="00917650" w:rsidRDefault="004D5B0C">
      <w:pPr>
        <w:numPr>
          <w:ilvl w:val="0"/>
          <w:numId w:val="41"/>
        </w:numPr>
        <w:spacing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Password harus mengandung 2 huruf, 1 angka, 2 Karakter Khusus. </w:t>
      </w:r>
    </w:p>
    <w:p w14:paraId="29CA938E" w14:textId="77777777" w:rsidR="00917650" w:rsidRDefault="004D5B0C">
      <w:pPr>
        <w:numPr>
          <w:ilvl w:val="0"/>
          <w:numId w:val="41"/>
        </w:numPr>
        <w:spacing w:line="290" w:lineRule="atLeast"/>
        <w:ind w:right="571"/>
        <w:rPr>
          <w:rFonts w:ascii="Calibri" w:eastAsia="Calibri" w:hAnsi="Calibri" w:cs="Calibri"/>
          <w:sz w:val="22"/>
          <w:szCs w:val="22"/>
        </w:rPr>
      </w:pPr>
      <w:r>
        <w:rPr>
          <w:rFonts w:ascii="Calibri" w:eastAsia="Calibri" w:hAnsi="Calibri" w:cs="Calibri"/>
          <w:color w:val="000000"/>
          <w:sz w:val="22"/>
          <w:szCs w:val="22"/>
        </w:rPr>
        <w:t xml:space="preserve">Konfirmasi Password haru sama dengan Password baru. Jika tidak maka error, tampilan sebagai berikut :  </w:t>
      </w:r>
    </w:p>
    <w:p w14:paraId="5B8B837A" w14:textId="77777777" w:rsidR="00917650" w:rsidRDefault="000B4FDE">
      <w:pPr>
        <w:spacing w:before="8"/>
        <w:ind w:left="2370" w:right="-200"/>
        <w:jc w:val="both"/>
      </w:pPr>
      <w:r>
        <w:pict w14:anchorId="2812177E">
          <v:shape id="_x0000_i1040" type="#_x0000_t75" style="width:410.25pt;height:93.75pt" o:allowincell="f">
            <v:imagedata r:id="rId26" o:title=""/>
          </v:shape>
        </w:pict>
      </w:r>
    </w:p>
    <w:p w14:paraId="123FD7CF" w14:textId="77777777" w:rsidR="00917650" w:rsidRDefault="004D5B0C">
      <w:pPr>
        <w:numPr>
          <w:ilvl w:val="0"/>
          <w:numId w:val="42"/>
        </w:numPr>
        <w:spacing w:before="20"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Tampilan jika berhasil Reset Password </w:t>
      </w:r>
    </w:p>
    <w:p w14:paraId="3646D6AC" w14:textId="77777777" w:rsidR="00917650" w:rsidRDefault="000B4FDE">
      <w:pPr>
        <w:spacing w:before="23"/>
        <w:ind w:left="1650" w:right="-200"/>
        <w:jc w:val="both"/>
      </w:pPr>
      <w:r>
        <w:pict w14:anchorId="591C08E6">
          <v:shape id="_x0000_i1041" type="#_x0000_t75" style="width:444pt;height:93.75pt" o:allowincell="f">
            <v:imagedata r:id="rId27" o:title=""/>
          </v:shape>
        </w:pict>
      </w:r>
    </w:p>
    <w:p w14:paraId="56A66058" w14:textId="77777777" w:rsidR="00917650" w:rsidRDefault="004D5B0C">
      <w:pPr>
        <w:spacing w:before="181" w:line="268" w:lineRule="atLeast"/>
        <w:ind w:left="1072" w:right="-200"/>
        <w:jc w:val="both"/>
        <w:rPr>
          <w:rFonts w:ascii="Calibri" w:eastAsia="Calibri" w:hAnsi="Calibri" w:cs="Calibri"/>
          <w:sz w:val="22"/>
          <w:szCs w:val="22"/>
        </w:rPr>
      </w:pPr>
      <w:r>
        <w:rPr>
          <w:rFonts w:ascii="Calibri" w:eastAsia="Calibri" w:hAnsi="Calibri" w:cs="Calibri"/>
          <w:b/>
          <w:bCs/>
          <w:i/>
          <w:iCs/>
          <w:color w:val="000000"/>
          <w:sz w:val="22"/>
          <w:szCs w:val="22"/>
        </w:rPr>
        <w:t xml:space="preserve">Studi Kasus 4 : Tampilan User Pengguna </w:t>
      </w:r>
    </w:p>
    <w:p w14:paraId="47CB0455" w14:textId="77777777" w:rsidR="00917650" w:rsidRDefault="004D5B0C">
      <w:pPr>
        <w:numPr>
          <w:ilvl w:val="0"/>
          <w:numId w:val="43"/>
        </w:numPr>
        <w:spacing w:before="166"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Buatlah program untuk menampilkan pengguna </w:t>
      </w:r>
    </w:p>
    <w:p w14:paraId="52720E17" w14:textId="77777777" w:rsidR="00917650" w:rsidRDefault="000B4FDE">
      <w:pPr>
        <w:spacing w:before="23"/>
        <w:ind w:left="1650" w:right="-200"/>
        <w:jc w:val="both"/>
      </w:pPr>
      <w:r>
        <w:lastRenderedPageBreak/>
        <w:pict w14:anchorId="238E4E60">
          <v:shape id="_x0000_i1042" type="#_x0000_t75" style="width:440.25pt;height:53.25pt" o:allowincell="f">
            <v:imagedata r:id="rId28" o:title=""/>
          </v:shape>
        </w:pict>
      </w:r>
    </w:p>
    <w:p w14:paraId="7C9360B1" w14:textId="77777777" w:rsidR="00917650" w:rsidRDefault="004D5B0C">
      <w:pPr>
        <w:spacing w:before="2078" w:line="268" w:lineRule="atLeast"/>
        <w:ind w:left="1072" w:right="-200"/>
        <w:jc w:val="both"/>
        <w:rPr>
          <w:rFonts w:ascii="Calibri" w:eastAsia="Calibri" w:hAnsi="Calibri" w:cs="Calibri"/>
          <w:sz w:val="22"/>
          <w:szCs w:val="22"/>
        </w:rPr>
      </w:pPr>
      <w:r>
        <w:rPr>
          <w:rFonts w:ascii="Calibri" w:eastAsia="Calibri" w:hAnsi="Calibri" w:cs="Calibri"/>
          <w:b/>
          <w:bCs/>
          <w:i/>
          <w:iCs/>
          <w:color w:val="000000"/>
          <w:sz w:val="22"/>
          <w:szCs w:val="22"/>
        </w:rPr>
        <w:t xml:space="preserve">Studi Kasus 5 : Check &amp; Aktivasi User </w:t>
      </w:r>
    </w:p>
    <w:p w14:paraId="3CF16C6C" w14:textId="77777777" w:rsidR="00917650" w:rsidRDefault="004D5B0C">
      <w:pPr>
        <w:numPr>
          <w:ilvl w:val="0"/>
          <w:numId w:val="44"/>
        </w:numPr>
        <w:spacing w:before="166"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Buatlah Inputan : </w:t>
      </w:r>
    </w:p>
    <w:p w14:paraId="14D94A79" w14:textId="77777777" w:rsidR="00917650" w:rsidRDefault="004D5B0C">
      <w:pPr>
        <w:numPr>
          <w:ilvl w:val="1"/>
          <w:numId w:val="44"/>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Masukan Username atau Email Anda </w:t>
      </w:r>
    </w:p>
    <w:p w14:paraId="6F0AB243" w14:textId="77777777" w:rsidR="00917650" w:rsidRDefault="004D5B0C">
      <w:pPr>
        <w:numPr>
          <w:ilvl w:val="0"/>
          <w:numId w:val="44"/>
        </w:numPr>
        <w:spacing w:before="13"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Buatlah validasi : </w:t>
      </w:r>
    </w:p>
    <w:p w14:paraId="086597EC" w14:textId="77777777" w:rsidR="00917650" w:rsidRDefault="004D5B0C">
      <w:pPr>
        <w:numPr>
          <w:ilvl w:val="0"/>
          <w:numId w:val="45"/>
        </w:numPr>
        <w:spacing w:before="2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Jika user pengguna sudah </w:t>
      </w:r>
      <w:r>
        <w:rPr>
          <w:rFonts w:ascii="Calibri" w:eastAsia="Calibri" w:hAnsi="Calibri" w:cs="Calibri"/>
          <w:b/>
          <w:bCs/>
          <w:i/>
          <w:iCs/>
          <w:color w:val="000000"/>
          <w:sz w:val="22"/>
          <w:szCs w:val="22"/>
        </w:rPr>
        <w:t>Aktif</w:t>
      </w:r>
      <w:r>
        <w:rPr>
          <w:rFonts w:ascii="Calibri" w:eastAsia="Calibri" w:hAnsi="Calibri" w:cs="Calibri"/>
          <w:color w:val="000000"/>
          <w:sz w:val="22"/>
          <w:szCs w:val="22"/>
        </w:rPr>
        <w:t xml:space="preserve">, maka tampilkan program sebagai berikut : </w:t>
      </w:r>
    </w:p>
    <w:p w14:paraId="3C81FBA5" w14:textId="77777777" w:rsidR="00917650" w:rsidRDefault="005C7FF2">
      <w:pPr>
        <w:spacing w:before="14"/>
        <w:ind w:left="2370" w:right="-200"/>
        <w:jc w:val="both"/>
      </w:pPr>
      <w:r>
        <w:pict w14:anchorId="25618527">
          <v:shape id="_x0000_i1043" type="#_x0000_t75" style="width:393pt;height:69.75pt" o:allowincell="f">
            <v:imagedata r:id="rId29" o:title=""/>
          </v:shape>
        </w:pict>
      </w:r>
    </w:p>
    <w:p w14:paraId="619FCAA5" w14:textId="77777777" w:rsidR="00917650" w:rsidRDefault="004D5B0C">
      <w:pPr>
        <w:numPr>
          <w:ilvl w:val="0"/>
          <w:numId w:val="46"/>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Jika user pengguna </w:t>
      </w:r>
      <w:r>
        <w:rPr>
          <w:rFonts w:ascii="Calibri" w:eastAsia="Calibri" w:hAnsi="Calibri" w:cs="Calibri"/>
          <w:b/>
          <w:bCs/>
          <w:i/>
          <w:iCs/>
          <w:color w:val="000000"/>
          <w:sz w:val="22"/>
          <w:szCs w:val="22"/>
        </w:rPr>
        <w:t xml:space="preserve">Tidak Aktif </w:t>
      </w:r>
      <w:r>
        <w:rPr>
          <w:rFonts w:ascii="Calibri" w:eastAsia="Calibri" w:hAnsi="Calibri" w:cs="Calibri"/>
          <w:color w:val="000000"/>
          <w:sz w:val="22"/>
          <w:szCs w:val="22"/>
        </w:rPr>
        <w:t xml:space="preserve">, maka tampilkan program sebagi berikut : </w:t>
      </w:r>
    </w:p>
    <w:p w14:paraId="4A2E16C0" w14:textId="77777777" w:rsidR="00917650" w:rsidRDefault="005C7FF2">
      <w:pPr>
        <w:spacing w:before="14"/>
        <w:ind w:left="2370" w:right="-200"/>
        <w:jc w:val="both"/>
      </w:pPr>
      <w:r>
        <w:pict w14:anchorId="293DFF90">
          <v:shape id="_x0000_i1044" type="#_x0000_t75" style="width:393pt;height:99pt" o:allowincell="f">
            <v:imagedata r:id="rId30" o:title=""/>
          </v:shape>
        </w:pict>
      </w:r>
    </w:p>
    <w:p w14:paraId="652B926C" w14:textId="77777777" w:rsidR="00917650" w:rsidRDefault="004D5B0C">
      <w:pPr>
        <w:numPr>
          <w:ilvl w:val="0"/>
          <w:numId w:val="47"/>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Jika ya maka tampil sebagai berikut : </w:t>
      </w:r>
    </w:p>
    <w:p w14:paraId="539D2ECC" w14:textId="77777777" w:rsidR="00917650" w:rsidRDefault="005C7FF2">
      <w:pPr>
        <w:spacing w:before="14"/>
        <w:ind w:left="2370" w:right="-200"/>
        <w:jc w:val="both"/>
      </w:pPr>
      <w:r>
        <w:pict w14:anchorId="4A81FB59">
          <v:shape id="_x0000_i1045" type="#_x0000_t75" style="width:392.25pt;height:122.25pt" o:allowincell="f">
            <v:imagedata r:id="rId31" o:title=""/>
          </v:shape>
        </w:pict>
      </w:r>
    </w:p>
    <w:p w14:paraId="501921B9" w14:textId="77777777" w:rsidR="00917650" w:rsidRDefault="004D5B0C">
      <w:pPr>
        <w:numPr>
          <w:ilvl w:val="0"/>
          <w:numId w:val="48"/>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Jika Tidak maka, kembali ke menu utama. </w:t>
      </w:r>
    </w:p>
    <w:p w14:paraId="6F2F9956" w14:textId="77777777" w:rsidR="00917650" w:rsidRDefault="004D5B0C">
      <w:pPr>
        <w:numPr>
          <w:ilvl w:val="0"/>
          <w:numId w:val="49"/>
        </w:numPr>
        <w:spacing w:before="166"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Buatlah System Parking by KupadTahu diatas menjadi lebih lengkap : </w:t>
      </w:r>
    </w:p>
    <w:p w14:paraId="101A5E00" w14:textId="77777777" w:rsidR="00917650" w:rsidRDefault="004D5B0C">
      <w:pPr>
        <w:numPr>
          <w:ilvl w:val="0"/>
          <w:numId w:val="50"/>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Ketika Login berhasil maka buat program sebagai berikut : </w:t>
      </w:r>
    </w:p>
    <w:p w14:paraId="5E94CCE3" w14:textId="77777777" w:rsidR="00917650" w:rsidRDefault="005C7FF2">
      <w:pPr>
        <w:spacing w:before="141"/>
        <w:ind w:left="941" w:right="-200"/>
        <w:jc w:val="both"/>
      </w:pPr>
      <w:r>
        <w:pict w14:anchorId="77945C78">
          <v:shape id="_x0000_i1046" type="#_x0000_t75" style="width:441.75pt;height:109.5pt" o:allowincell="f">
            <v:imagedata r:id="rId32" o:title=""/>
          </v:shape>
        </w:pict>
      </w:r>
    </w:p>
    <w:p w14:paraId="0D8504B9" w14:textId="77777777" w:rsidR="00917650" w:rsidRDefault="004D5B0C">
      <w:pPr>
        <w:numPr>
          <w:ilvl w:val="0"/>
          <w:numId w:val="51"/>
        </w:numPr>
        <w:spacing w:before="18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Tambah Member : </w:t>
      </w:r>
    </w:p>
    <w:p w14:paraId="4312E208" w14:textId="77777777" w:rsidR="00917650" w:rsidRDefault="004D5B0C">
      <w:pPr>
        <w:numPr>
          <w:ilvl w:val="0"/>
          <w:numId w:val="52"/>
        </w:numPr>
        <w:spacing w:before="20" w:after="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Input data :  </w:t>
      </w:r>
    </w:p>
    <w:p w14:paraId="467628EB" w14:textId="77777777" w:rsidR="00917650" w:rsidRDefault="004D5B0C">
      <w:pPr>
        <w:numPr>
          <w:ilvl w:val="0"/>
          <w:numId w:val="53"/>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Id Member dengan auto generate Password dengan 5 karkter (3 huruf dan 2 angka) </w:t>
      </w:r>
    </w:p>
    <w:p w14:paraId="3E0C9B4F" w14:textId="77777777" w:rsidR="00917650" w:rsidRDefault="004D5B0C">
      <w:pPr>
        <w:numPr>
          <w:ilvl w:val="0"/>
          <w:numId w:val="53"/>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lastRenderedPageBreak/>
        <w:t xml:space="preserve">Nama member </w:t>
      </w:r>
    </w:p>
    <w:p w14:paraId="04AEFAAC" w14:textId="77777777" w:rsidR="00917650" w:rsidRDefault="004D5B0C">
      <w:pPr>
        <w:numPr>
          <w:ilvl w:val="0"/>
          <w:numId w:val="53"/>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noHandphone </w:t>
      </w:r>
    </w:p>
    <w:p w14:paraId="47D34B36" w14:textId="77777777" w:rsidR="00917650" w:rsidRDefault="004D5B0C">
      <w:pPr>
        <w:numPr>
          <w:ilvl w:val="0"/>
          <w:numId w:val="53"/>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noKendaraan </w:t>
      </w:r>
    </w:p>
    <w:p w14:paraId="0FF92F56" w14:textId="77777777" w:rsidR="00917650" w:rsidRDefault="004D5B0C">
      <w:pPr>
        <w:numPr>
          <w:ilvl w:val="0"/>
          <w:numId w:val="54"/>
        </w:numPr>
        <w:spacing w:before="1049"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Jenis Kendaraan </w:t>
      </w:r>
    </w:p>
    <w:p w14:paraId="6599AC1D" w14:textId="77777777" w:rsidR="00917650" w:rsidRDefault="004D5B0C">
      <w:pPr>
        <w:numPr>
          <w:ilvl w:val="0"/>
          <w:numId w:val="54"/>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Periode Awal member </w:t>
      </w:r>
    </w:p>
    <w:p w14:paraId="536CC560" w14:textId="77777777" w:rsidR="00917650" w:rsidRDefault="004D5B0C">
      <w:pPr>
        <w:numPr>
          <w:ilvl w:val="0"/>
          <w:numId w:val="54"/>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Periode Berakhir member </w:t>
      </w:r>
    </w:p>
    <w:p w14:paraId="0EDCE2D9" w14:textId="77777777" w:rsidR="00917650" w:rsidRDefault="004D5B0C">
      <w:pPr>
        <w:numPr>
          <w:ilvl w:val="0"/>
          <w:numId w:val="54"/>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Status Member, secara default </w:t>
      </w:r>
      <w:r>
        <w:rPr>
          <w:rFonts w:ascii="Calibri" w:eastAsia="Calibri" w:hAnsi="Calibri" w:cs="Calibri"/>
          <w:b/>
          <w:bCs/>
          <w:i/>
          <w:iCs/>
          <w:color w:val="000000"/>
          <w:sz w:val="22"/>
          <w:szCs w:val="22"/>
        </w:rPr>
        <w:t>Tidak Aktif</w:t>
      </w:r>
      <w:r>
        <w:rPr>
          <w:rFonts w:ascii="Calibri" w:eastAsia="Calibri" w:hAnsi="Calibri" w:cs="Calibri"/>
          <w:color w:val="000000"/>
          <w:sz w:val="22"/>
          <w:szCs w:val="22"/>
        </w:rPr>
        <w:t xml:space="preserve"> </w:t>
      </w:r>
    </w:p>
    <w:p w14:paraId="4AF752AF" w14:textId="77777777" w:rsidR="00917650" w:rsidRDefault="004D5B0C">
      <w:pPr>
        <w:numPr>
          <w:ilvl w:val="0"/>
          <w:numId w:val="55"/>
        </w:numPr>
        <w:spacing w:before="472" w:after="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Validasi Data : </w:t>
      </w:r>
    </w:p>
    <w:p w14:paraId="0D2BD1BA" w14:textId="77777777" w:rsidR="00917650" w:rsidRDefault="004D5B0C">
      <w:pPr>
        <w:numPr>
          <w:ilvl w:val="0"/>
          <w:numId w:val="56"/>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Nama Member tidak Boleh sama dengan nama member yang sudah terdaftar </w:t>
      </w:r>
    </w:p>
    <w:p w14:paraId="6519915A" w14:textId="77777777" w:rsidR="00917650" w:rsidRDefault="004D5B0C">
      <w:pPr>
        <w:numPr>
          <w:ilvl w:val="0"/>
          <w:numId w:val="56"/>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Nomer kendaraan tidak boleh sama dengan nomer kendaraan yang sudah terdaftar </w:t>
      </w:r>
    </w:p>
    <w:p w14:paraId="20EA2029" w14:textId="77777777" w:rsidR="00917650" w:rsidRDefault="004D5B0C">
      <w:pPr>
        <w:numPr>
          <w:ilvl w:val="0"/>
          <w:numId w:val="56"/>
        </w:numPr>
        <w:spacing w:line="289" w:lineRule="atLeast"/>
        <w:ind w:right="1187"/>
        <w:rPr>
          <w:rFonts w:ascii="Calibri" w:eastAsia="Calibri" w:hAnsi="Calibri" w:cs="Calibri"/>
          <w:sz w:val="22"/>
          <w:szCs w:val="22"/>
        </w:rPr>
      </w:pPr>
      <w:r>
        <w:rPr>
          <w:rFonts w:ascii="Calibri" w:eastAsia="Calibri" w:hAnsi="Calibri" w:cs="Calibri"/>
          <w:color w:val="000000"/>
          <w:sz w:val="22"/>
          <w:szCs w:val="22"/>
        </w:rPr>
        <w:t xml:space="preserve">1 member hanya boleh memeliki 2 jenis kendaraan yaitu mobil 1 dan motor 1, tidak diperbolehkan jenis kendaraan yang sama </w:t>
      </w:r>
    </w:p>
    <w:p w14:paraId="50E07F0A" w14:textId="77777777" w:rsidR="00917650" w:rsidRDefault="004D5B0C">
      <w:pPr>
        <w:numPr>
          <w:ilvl w:val="0"/>
          <w:numId w:val="56"/>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Periode awal member diperoleh dari tanggal dan waktu realtime </w:t>
      </w:r>
    </w:p>
    <w:p w14:paraId="4F767AAC" w14:textId="77777777" w:rsidR="00917650" w:rsidRDefault="004D5B0C">
      <w:pPr>
        <w:numPr>
          <w:ilvl w:val="0"/>
          <w:numId w:val="56"/>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Periode akhir member diperoleh dari tangaal dan waktu periode awal ditambah 1 hari </w:t>
      </w:r>
    </w:p>
    <w:p w14:paraId="0F4D02BC" w14:textId="77777777" w:rsidR="00917650" w:rsidRDefault="004D5B0C">
      <w:pPr>
        <w:numPr>
          <w:ilvl w:val="0"/>
          <w:numId w:val="57"/>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 Member : </w:t>
      </w:r>
    </w:p>
    <w:p w14:paraId="186EAF81" w14:textId="77777777" w:rsidR="00917650" w:rsidRDefault="004D5B0C">
      <w:pPr>
        <w:spacing w:before="21" w:line="268" w:lineRule="atLeast"/>
        <w:ind w:left="1300" w:right="-200"/>
        <w:jc w:val="both"/>
        <w:rPr>
          <w:rFonts w:ascii="Calibri" w:eastAsia="Calibri" w:hAnsi="Calibri" w:cs="Calibri"/>
          <w:sz w:val="22"/>
          <w:szCs w:val="22"/>
        </w:rPr>
      </w:pPr>
      <w:r>
        <w:rPr>
          <w:rFonts w:ascii="Calibri" w:eastAsia="Calibri" w:hAnsi="Calibri" w:cs="Calibri"/>
          <w:color w:val="000000"/>
          <w:sz w:val="22"/>
          <w:szCs w:val="22"/>
        </w:rPr>
        <w:t xml:space="preserve">Tampilkan data mamber : </w:t>
      </w:r>
    </w:p>
    <w:p w14:paraId="694FAD18" w14:textId="77777777" w:rsidR="00917650" w:rsidRDefault="004D5B0C">
      <w:pPr>
        <w:spacing w:line="289" w:lineRule="atLeast"/>
        <w:ind w:left="1300" w:right="331"/>
        <w:rPr>
          <w:rFonts w:ascii="Calibri" w:eastAsia="Calibri" w:hAnsi="Calibri" w:cs="Calibri"/>
          <w:sz w:val="22"/>
          <w:szCs w:val="22"/>
        </w:rPr>
      </w:pPr>
      <w:r>
        <w:rPr>
          <w:rFonts w:ascii="Calibri" w:eastAsia="Calibri" w:hAnsi="Calibri" w:cs="Calibri"/>
          <w:color w:val="000000"/>
          <w:sz w:val="22"/>
          <w:szCs w:val="22"/>
        </w:rPr>
        <w:t xml:space="preserve">Id mamber, nama mamber, no handphone, no kendaraan, jenis kendaraan, periode awal, dan periode berakhir. </w:t>
      </w:r>
    </w:p>
    <w:p w14:paraId="30B06BA1" w14:textId="77777777" w:rsidR="00917650" w:rsidRDefault="004D5B0C">
      <w:pPr>
        <w:numPr>
          <w:ilvl w:val="0"/>
          <w:numId w:val="58"/>
        </w:numPr>
        <w:spacing w:before="9"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Update Member </w:t>
      </w:r>
    </w:p>
    <w:p w14:paraId="7B1DC744" w14:textId="77777777" w:rsidR="00917650" w:rsidRDefault="004D5B0C">
      <w:pPr>
        <w:numPr>
          <w:ilvl w:val="0"/>
          <w:numId w:val="59"/>
        </w:numPr>
        <w:spacing w:before="20"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Input data : </w:t>
      </w:r>
    </w:p>
    <w:p w14:paraId="40727C5B" w14:textId="77777777" w:rsidR="00917650" w:rsidRDefault="004D5B0C">
      <w:pPr>
        <w:numPr>
          <w:ilvl w:val="1"/>
          <w:numId w:val="59"/>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Masukan ID Mamber </w:t>
      </w:r>
    </w:p>
    <w:p w14:paraId="03198442" w14:textId="77777777" w:rsidR="00917650" w:rsidRDefault="004D5B0C">
      <w:pPr>
        <w:numPr>
          <w:ilvl w:val="1"/>
          <w:numId w:val="59"/>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Masukan Tanggal Periode Awal Member </w:t>
      </w:r>
    </w:p>
    <w:p w14:paraId="04F37940" w14:textId="77777777" w:rsidR="00917650" w:rsidRDefault="004D5B0C">
      <w:pPr>
        <w:numPr>
          <w:ilvl w:val="0"/>
          <w:numId w:val="59"/>
        </w:numPr>
        <w:spacing w:before="13"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Update data : </w:t>
      </w:r>
    </w:p>
    <w:p w14:paraId="0B7F323F" w14:textId="77777777" w:rsidR="00917650" w:rsidRDefault="004D5B0C">
      <w:pPr>
        <w:numPr>
          <w:ilvl w:val="0"/>
          <w:numId w:val="60"/>
        </w:numPr>
        <w:spacing w:before="2" w:line="289" w:lineRule="atLeast"/>
        <w:ind w:right="65"/>
        <w:rPr>
          <w:rFonts w:ascii="Calibri" w:eastAsia="Calibri" w:hAnsi="Calibri" w:cs="Calibri"/>
          <w:sz w:val="22"/>
          <w:szCs w:val="22"/>
        </w:rPr>
      </w:pPr>
      <w:r>
        <w:rPr>
          <w:rFonts w:ascii="Calibri" w:eastAsia="Calibri" w:hAnsi="Calibri" w:cs="Calibri"/>
          <w:color w:val="000000"/>
          <w:sz w:val="22"/>
          <w:szCs w:val="22"/>
        </w:rPr>
        <w:t xml:space="preserve">Tanggal Periode Awal Member  sesuai dengan tanggal yang diinput dan Tanggal Periode Berakhir Member ditambah 1 hari dari tanggal awal member yang diupdate </w:t>
      </w:r>
    </w:p>
    <w:p w14:paraId="29B74284" w14:textId="77777777" w:rsidR="00917650" w:rsidRDefault="004D5B0C">
      <w:pPr>
        <w:numPr>
          <w:ilvl w:val="0"/>
          <w:numId w:val="60"/>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Status Member </w:t>
      </w:r>
      <w:r>
        <w:rPr>
          <w:rFonts w:ascii="Calibri" w:eastAsia="Calibri" w:hAnsi="Calibri" w:cs="Calibri"/>
          <w:b/>
          <w:bCs/>
          <w:i/>
          <w:iCs/>
          <w:color w:val="000000"/>
          <w:sz w:val="22"/>
          <w:szCs w:val="22"/>
        </w:rPr>
        <w:t xml:space="preserve">Aktif </w:t>
      </w:r>
      <w:r>
        <w:rPr>
          <w:rFonts w:ascii="Calibri" w:eastAsia="Calibri" w:hAnsi="Calibri" w:cs="Calibri"/>
          <w:color w:val="000000"/>
          <w:sz w:val="22"/>
          <w:szCs w:val="22"/>
        </w:rPr>
        <w:t xml:space="preserve">&amp; </w:t>
      </w:r>
      <w:r>
        <w:rPr>
          <w:rFonts w:ascii="Calibri" w:eastAsia="Calibri" w:hAnsi="Calibri" w:cs="Calibri"/>
          <w:b/>
          <w:bCs/>
          <w:i/>
          <w:iCs/>
          <w:color w:val="000000"/>
          <w:sz w:val="22"/>
          <w:szCs w:val="22"/>
        </w:rPr>
        <w:t>Tidak Aktif</w:t>
      </w:r>
      <w:r>
        <w:rPr>
          <w:rFonts w:ascii="Calibri" w:eastAsia="Calibri" w:hAnsi="Calibri" w:cs="Calibri"/>
          <w:color w:val="000000"/>
          <w:sz w:val="22"/>
          <w:szCs w:val="22"/>
        </w:rPr>
        <w:t xml:space="preserve"> </w:t>
      </w:r>
    </w:p>
    <w:p w14:paraId="767F8FE7" w14:textId="77777777" w:rsidR="00917650" w:rsidRDefault="004D5B0C">
      <w:pPr>
        <w:numPr>
          <w:ilvl w:val="0"/>
          <w:numId w:val="61"/>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Hapus Member </w:t>
      </w:r>
    </w:p>
    <w:p w14:paraId="16C094F2" w14:textId="77777777" w:rsidR="00917650" w:rsidRDefault="004D5B0C">
      <w:pPr>
        <w:numPr>
          <w:ilvl w:val="0"/>
          <w:numId w:val="62"/>
        </w:numPr>
        <w:spacing w:before="22" w:after="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Input Data : </w:t>
      </w:r>
    </w:p>
    <w:p w14:paraId="751EBD7C" w14:textId="77777777" w:rsidR="00917650" w:rsidRDefault="004D5B0C">
      <w:pPr>
        <w:numPr>
          <w:ilvl w:val="0"/>
          <w:numId w:val="63"/>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Masukan ID Mamber </w:t>
      </w:r>
    </w:p>
    <w:p w14:paraId="37583961" w14:textId="77777777" w:rsidR="00917650" w:rsidRDefault="004D5B0C">
      <w:pPr>
        <w:numPr>
          <w:ilvl w:val="0"/>
          <w:numId w:val="63"/>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Maka Data member terhapus. </w:t>
      </w:r>
    </w:p>
    <w:p w14:paraId="4E9E177A" w14:textId="77777777" w:rsidR="00917650" w:rsidRDefault="004D5B0C">
      <w:pPr>
        <w:numPr>
          <w:ilvl w:val="0"/>
          <w:numId w:val="64"/>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System Parking </w:t>
      </w:r>
    </w:p>
    <w:p w14:paraId="21F789F9" w14:textId="77777777" w:rsidR="00917650" w:rsidRDefault="004D5B0C">
      <w:pPr>
        <w:numPr>
          <w:ilvl w:val="0"/>
          <w:numId w:val="65"/>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Input Data : </w:t>
      </w:r>
    </w:p>
    <w:p w14:paraId="3074E974" w14:textId="77777777" w:rsidR="00917650" w:rsidRDefault="004D5B0C">
      <w:pPr>
        <w:numPr>
          <w:ilvl w:val="1"/>
          <w:numId w:val="65"/>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Masukan Nomor Kendaraan </w:t>
      </w:r>
    </w:p>
    <w:p w14:paraId="102CD25F" w14:textId="77777777" w:rsidR="00917650" w:rsidRDefault="004D5B0C">
      <w:pPr>
        <w:numPr>
          <w:ilvl w:val="1"/>
          <w:numId w:val="65"/>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Pilih Jenis Kendaraan : Mobil / Motor </w:t>
      </w:r>
    </w:p>
    <w:p w14:paraId="228F4813" w14:textId="77777777" w:rsidR="00917650" w:rsidRDefault="004D5B0C">
      <w:pPr>
        <w:numPr>
          <w:ilvl w:val="1"/>
          <w:numId w:val="65"/>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Masukan Tanggal &amp; Jam Keluar Kendaraan </w:t>
      </w:r>
    </w:p>
    <w:p w14:paraId="6DCCD844" w14:textId="77777777" w:rsidR="00917650" w:rsidRDefault="004D5B0C">
      <w:pPr>
        <w:numPr>
          <w:ilvl w:val="0"/>
          <w:numId w:val="65"/>
        </w:numPr>
        <w:spacing w:before="13"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Output : </w:t>
      </w:r>
    </w:p>
    <w:p w14:paraId="6691A0F6" w14:textId="77777777" w:rsidR="00917650" w:rsidRDefault="005C7FF2">
      <w:pPr>
        <w:spacing w:before="23"/>
        <w:ind w:left="1650" w:right="-200"/>
        <w:jc w:val="both"/>
      </w:pPr>
      <w:r>
        <w:lastRenderedPageBreak/>
        <w:pict w14:anchorId="11AC7151">
          <v:shape id="_x0000_i1047" type="#_x0000_t75" style="width:355.5pt;height:195.75pt" o:allowincell="f">
            <v:imagedata r:id="rId33" o:title=""/>
          </v:shape>
        </w:pict>
      </w:r>
    </w:p>
    <w:p w14:paraId="7BD8EBBC" w14:textId="77777777" w:rsidR="00917650" w:rsidRDefault="004D5B0C">
      <w:pPr>
        <w:numPr>
          <w:ilvl w:val="0"/>
          <w:numId w:val="66"/>
        </w:numPr>
        <w:spacing w:before="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Nota dibuat secara auto generate 5 karakte (3 huruf 2 angka) </w:t>
      </w:r>
    </w:p>
    <w:p w14:paraId="4BD87A7D" w14:textId="77777777" w:rsidR="00917650" w:rsidRDefault="004D5B0C">
      <w:pPr>
        <w:numPr>
          <w:ilvl w:val="0"/>
          <w:numId w:val="67"/>
        </w:numPr>
        <w:spacing w:before="1049"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Nama Petugas , diperoleh dari data user login </w:t>
      </w:r>
    </w:p>
    <w:p w14:paraId="4ADFFC87" w14:textId="77777777" w:rsidR="00917650" w:rsidRDefault="004D5B0C">
      <w:pPr>
        <w:numPr>
          <w:ilvl w:val="0"/>
          <w:numId w:val="67"/>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Nomor kendaraan diperoleh dari data Nomor Kendaraan </w:t>
      </w:r>
    </w:p>
    <w:p w14:paraId="0DE7AF32" w14:textId="77777777" w:rsidR="00917650" w:rsidRDefault="004D5B0C">
      <w:pPr>
        <w:numPr>
          <w:ilvl w:val="0"/>
          <w:numId w:val="67"/>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Jenis Kendaraan diperoleh dari data jenis kendaraan </w:t>
      </w:r>
    </w:p>
    <w:p w14:paraId="0C38D713" w14:textId="77777777" w:rsidR="00917650" w:rsidRDefault="004D5B0C">
      <w:pPr>
        <w:numPr>
          <w:ilvl w:val="0"/>
          <w:numId w:val="67"/>
        </w:numPr>
        <w:spacing w:before="613"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Jenis mamber : </w:t>
      </w:r>
    </w:p>
    <w:p w14:paraId="7B9FB96F" w14:textId="77777777" w:rsidR="00917650" w:rsidRDefault="004D5B0C">
      <w:pPr>
        <w:numPr>
          <w:ilvl w:val="1"/>
          <w:numId w:val="67"/>
        </w:numPr>
        <w:spacing w:line="290" w:lineRule="atLeast"/>
        <w:ind w:right="329"/>
        <w:rPr>
          <w:rFonts w:ascii="Calibri" w:eastAsia="Calibri" w:hAnsi="Calibri" w:cs="Calibri"/>
          <w:sz w:val="22"/>
          <w:szCs w:val="22"/>
        </w:rPr>
      </w:pPr>
      <w:r>
        <w:rPr>
          <w:rFonts w:ascii="Calibri" w:eastAsia="Calibri" w:hAnsi="Calibri" w:cs="Calibri"/>
          <w:color w:val="000000"/>
          <w:sz w:val="22"/>
          <w:szCs w:val="22"/>
        </w:rPr>
        <w:t xml:space="preserve">Jika Nomor Kendaraan terdaftar member maka jenis member </w:t>
      </w:r>
      <w:r>
        <w:rPr>
          <w:rFonts w:ascii="Calibri" w:eastAsia="Calibri" w:hAnsi="Calibri" w:cs="Calibri"/>
          <w:b/>
          <w:bCs/>
          <w:i/>
          <w:iCs/>
          <w:color w:val="000000"/>
          <w:sz w:val="22"/>
          <w:szCs w:val="22"/>
        </w:rPr>
        <w:t xml:space="preserve">Mamber </w:t>
      </w:r>
      <w:r>
        <w:rPr>
          <w:rFonts w:ascii="Calibri" w:eastAsia="Calibri" w:hAnsi="Calibri" w:cs="Calibri"/>
          <w:color w:val="000000"/>
          <w:sz w:val="22"/>
          <w:szCs w:val="22"/>
        </w:rPr>
        <w:t xml:space="preserve">dan memperoleh penguraan biaya parkir sebesar 2000 untuk jenis kendaraan </w:t>
      </w:r>
      <w:r>
        <w:rPr>
          <w:rFonts w:ascii="Calibri" w:eastAsia="Calibri" w:hAnsi="Calibri" w:cs="Calibri"/>
          <w:b/>
          <w:bCs/>
          <w:i/>
          <w:iCs/>
          <w:color w:val="000000"/>
          <w:sz w:val="22"/>
          <w:szCs w:val="22"/>
        </w:rPr>
        <w:t xml:space="preserve">Motor </w:t>
      </w:r>
      <w:r>
        <w:rPr>
          <w:rFonts w:ascii="Calibri" w:eastAsia="Calibri" w:hAnsi="Calibri" w:cs="Calibri"/>
          <w:color w:val="000000"/>
          <w:sz w:val="22"/>
          <w:szCs w:val="22"/>
        </w:rPr>
        <w:t xml:space="preserve">Ataupun </w:t>
      </w:r>
      <w:r>
        <w:rPr>
          <w:rFonts w:ascii="Calibri" w:eastAsia="Calibri" w:hAnsi="Calibri" w:cs="Calibri"/>
          <w:b/>
          <w:bCs/>
          <w:i/>
          <w:iCs/>
          <w:color w:val="000000"/>
          <w:sz w:val="22"/>
          <w:szCs w:val="22"/>
        </w:rPr>
        <w:t>Mobil</w:t>
      </w:r>
      <w:r>
        <w:rPr>
          <w:rFonts w:ascii="Calibri" w:eastAsia="Calibri" w:hAnsi="Calibri" w:cs="Calibri"/>
          <w:color w:val="000000"/>
          <w:sz w:val="22"/>
          <w:szCs w:val="22"/>
        </w:rPr>
        <w:t xml:space="preserve"> </w:t>
      </w:r>
    </w:p>
    <w:p w14:paraId="3999C6BE" w14:textId="77777777" w:rsidR="00917650" w:rsidRDefault="004D5B0C">
      <w:pPr>
        <w:numPr>
          <w:ilvl w:val="1"/>
          <w:numId w:val="67"/>
        </w:numPr>
        <w:spacing w:line="290" w:lineRule="atLeast"/>
        <w:ind w:right="117"/>
        <w:rPr>
          <w:rFonts w:ascii="Calibri" w:eastAsia="Calibri" w:hAnsi="Calibri" w:cs="Calibri"/>
          <w:sz w:val="22"/>
          <w:szCs w:val="22"/>
        </w:rPr>
      </w:pPr>
      <w:r>
        <w:rPr>
          <w:rFonts w:ascii="Calibri" w:eastAsia="Calibri" w:hAnsi="Calibri" w:cs="Calibri"/>
          <w:color w:val="000000"/>
          <w:sz w:val="22"/>
          <w:szCs w:val="22"/>
        </w:rPr>
        <w:t xml:space="preserve">Jika Nomor Kendaraan tidak terdaftar member maka jenis member </w:t>
      </w:r>
      <w:r>
        <w:rPr>
          <w:rFonts w:ascii="Calibri" w:eastAsia="Calibri" w:hAnsi="Calibri" w:cs="Calibri"/>
          <w:b/>
          <w:bCs/>
          <w:i/>
          <w:iCs/>
          <w:color w:val="000000"/>
          <w:sz w:val="22"/>
          <w:szCs w:val="22"/>
        </w:rPr>
        <w:t xml:space="preserve">Non Mamber </w:t>
      </w:r>
      <w:r>
        <w:rPr>
          <w:rFonts w:ascii="Calibri" w:eastAsia="Calibri" w:hAnsi="Calibri" w:cs="Calibri"/>
          <w:color w:val="000000"/>
          <w:sz w:val="22"/>
          <w:szCs w:val="22"/>
        </w:rPr>
        <w:t xml:space="preserve">dan tidak memperoleh pengurangan biaya parkir </w:t>
      </w:r>
    </w:p>
    <w:p w14:paraId="5B6A44C2" w14:textId="77777777" w:rsidR="00917650" w:rsidRDefault="004D5B0C">
      <w:pPr>
        <w:numPr>
          <w:ilvl w:val="0"/>
          <w:numId w:val="67"/>
        </w:numPr>
        <w:spacing w:before="21"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Lama Parking dengan format /jam dan /menit seperti tampilan diatas </w:t>
      </w:r>
    </w:p>
    <w:p w14:paraId="16DCA93C" w14:textId="77777777" w:rsidR="00917650" w:rsidRDefault="004D5B0C">
      <w:pPr>
        <w:numPr>
          <w:ilvl w:val="0"/>
          <w:numId w:val="67"/>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Tarif Mobil : Rp. 6. 000 dan Tarif Motor : Rp. 3.000 </w:t>
      </w:r>
    </w:p>
    <w:p w14:paraId="2A5525B6" w14:textId="77777777" w:rsidR="00917650" w:rsidRDefault="004D5B0C">
      <w:pPr>
        <w:numPr>
          <w:ilvl w:val="0"/>
          <w:numId w:val="67"/>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Total Tarif Parking : Jam keluar – jam masuk * tarif mobil. </w:t>
      </w:r>
    </w:p>
    <w:p w14:paraId="1F947276" w14:textId="77777777" w:rsidR="00917650" w:rsidRDefault="004D5B0C">
      <w:pPr>
        <w:numPr>
          <w:ilvl w:val="0"/>
          <w:numId w:val="67"/>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Kembalian Parkir : Uang Bayar – total tarif parking </w:t>
      </w:r>
    </w:p>
    <w:p w14:paraId="1CF7ED50" w14:textId="77777777" w:rsidR="00917650" w:rsidRDefault="004D5B0C">
      <w:pPr>
        <w:numPr>
          <w:ilvl w:val="0"/>
          <w:numId w:val="68"/>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Report Parking : </w:t>
      </w:r>
    </w:p>
    <w:p w14:paraId="6E57E4BC" w14:textId="77777777" w:rsidR="00917650" w:rsidRDefault="004D5B0C">
      <w:pPr>
        <w:numPr>
          <w:ilvl w:val="0"/>
          <w:numId w:val="69"/>
        </w:numPr>
        <w:spacing w:before="22" w:after="22"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Tampilan data Parking : </w:t>
      </w:r>
    </w:p>
    <w:p w14:paraId="3CEEF5DC" w14:textId="77777777" w:rsidR="00917650" w:rsidRDefault="004D5B0C">
      <w:pPr>
        <w:numPr>
          <w:ilvl w:val="0"/>
          <w:numId w:val="70"/>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Nota </w:t>
      </w:r>
    </w:p>
    <w:p w14:paraId="365AD29D" w14:textId="77777777" w:rsidR="00917650" w:rsidRDefault="004D5B0C">
      <w:pPr>
        <w:numPr>
          <w:ilvl w:val="0"/>
          <w:numId w:val="70"/>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Nama Petugas </w:t>
      </w:r>
    </w:p>
    <w:p w14:paraId="554E94C5" w14:textId="77777777" w:rsidR="00917650" w:rsidRDefault="004D5B0C">
      <w:pPr>
        <w:numPr>
          <w:ilvl w:val="0"/>
          <w:numId w:val="70"/>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Nomor Kendaraan </w:t>
      </w:r>
    </w:p>
    <w:p w14:paraId="42AE2B33" w14:textId="77777777" w:rsidR="00917650" w:rsidRDefault="004D5B0C">
      <w:pPr>
        <w:numPr>
          <w:ilvl w:val="0"/>
          <w:numId w:val="70"/>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Jenis Kendaraan </w:t>
      </w:r>
    </w:p>
    <w:p w14:paraId="2EBC1101" w14:textId="77777777" w:rsidR="00917650" w:rsidRDefault="004D5B0C">
      <w:pPr>
        <w:numPr>
          <w:ilvl w:val="0"/>
          <w:numId w:val="70"/>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Tanggal Masuk </w:t>
      </w:r>
    </w:p>
    <w:p w14:paraId="7FE52628" w14:textId="77777777" w:rsidR="00917650" w:rsidRDefault="004D5B0C">
      <w:pPr>
        <w:numPr>
          <w:ilvl w:val="0"/>
          <w:numId w:val="70"/>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Jam Masuk </w:t>
      </w:r>
    </w:p>
    <w:p w14:paraId="14F5C1B9" w14:textId="77777777" w:rsidR="00917650" w:rsidRDefault="004D5B0C">
      <w:pPr>
        <w:numPr>
          <w:ilvl w:val="0"/>
          <w:numId w:val="70"/>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Tanggal Keluar </w:t>
      </w:r>
    </w:p>
    <w:p w14:paraId="33158CFB" w14:textId="77777777" w:rsidR="00917650" w:rsidRDefault="004D5B0C">
      <w:pPr>
        <w:numPr>
          <w:ilvl w:val="0"/>
          <w:numId w:val="70"/>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Jam Keluar </w:t>
      </w:r>
    </w:p>
    <w:p w14:paraId="5CCE4A8E" w14:textId="77777777" w:rsidR="00917650" w:rsidRDefault="004D5B0C">
      <w:pPr>
        <w:numPr>
          <w:ilvl w:val="0"/>
          <w:numId w:val="70"/>
        </w:numPr>
        <w:spacing w:before="14"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Jenis Member </w:t>
      </w:r>
    </w:p>
    <w:p w14:paraId="710F0D76" w14:textId="3F4AA46E" w:rsidR="00917650" w:rsidRPr="00AC0606" w:rsidRDefault="004D5B0C">
      <w:pPr>
        <w:numPr>
          <w:ilvl w:val="0"/>
          <w:numId w:val="70"/>
        </w:numPr>
        <w:spacing w:before="15" w:line="268" w:lineRule="atLeast"/>
        <w:ind w:right="-200"/>
        <w:jc w:val="both"/>
        <w:rPr>
          <w:rFonts w:ascii="Calibri" w:eastAsia="Calibri" w:hAnsi="Calibri" w:cs="Calibri"/>
          <w:sz w:val="22"/>
          <w:szCs w:val="22"/>
        </w:rPr>
      </w:pPr>
      <w:r>
        <w:rPr>
          <w:rFonts w:ascii="Calibri" w:eastAsia="Calibri" w:hAnsi="Calibri" w:cs="Calibri"/>
          <w:color w:val="000000"/>
          <w:sz w:val="22"/>
          <w:szCs w:val="22"/>
        </w:rPr>
        <w:t xml:space="preserve">Total Tarif Mobil </w:t>
      </w:r>
    </w:p>
    <w:p w14:paraId="2D92D86B" w14:textId="6DB7063B" w:rsidR="00AC0606" w:rsidRDefault="00AC0606" w:rsidP="00AC0606">
      <w:pPr>
        <w:spacing w:before="15" w:line="268" w:lineRule="atLeast"/>
        <w:ind w:right="-200"/>
        <w:jc w:val="both"/>
        <w:rPr>
          <w:rFonts w:ascii="Calibri" w:eastAsia="Calibri" w:hAnsi="Calibri" w:cs="Calibri"/>
          <w:color w:val="000000"/>
          <w:sz w:val="22"/>
          <w:szCs w:val="22"/>
        </w:rPr>
      </w:pPr>
    </w:p>
    <w:p w14:paraId="2176F42E" w14:textId="6B824E2B" w:rsidR="00AC0606" w:rsidRDefault="00AC0606" w:rsidP="00AC0606">
      <w:pPr>
        <w:spacing w:before="15" w:line="268" w:lineRule="atLeast"/>
        <w:ind w:right="-200"/>
        <w:jc w:val="both"/>
        <w:rPr>
          <w:rFonts w:ascii="Calibri" w:eastAsia="Calibri" w:hAnsi="Calibri" w:cs="Calibri"/>
          <w:color w:val="000000"/>
          <w:sz w:val="22"/>
          <w:szCs w:val="22"/>
        </w:rPr>
      </w:pPr>
    </w:p>
    <w:p w14:paraId="00FDB013" w14:textId="1F588479" w:rsidR="00AC0606" w:rsidRDefault="00AC0606" w:rsidP="00AC0606">
      <w:pPr>
        <w:spacing w:before="15" w:line="268" w:lineRule="atLeast"/>
        <w:ind w:right="-200"/>
        <w:jc w:val="both"/>
        <w:rPr>
          <w:rFonts w:ascii="Calibri" w:eastAsia="Calibri" w:hAnsi="Calibri" w:cs="Calibri"/>
          <w:color w:val="000000"/>
          <w:sz w:val="22"/>
          <w:szCs w:val="22"/>
        </w:rPr>
      </w:pPr>
    </w:p>
    <w:p w14:paraId="21DED8F2" w14:textId="7D3589B9" w:rsidR="00AC0606" w:rsidRDefault="00AC0606" w:rsidP="00AC0606">
      <w:pPr>
        <w:spacing w:before="15" w:line="268" w:lineRule="atLeast"/>
        <w:ind w:right="-200"/>
        <w:jc w:val="both"/>
        <w:rPr>
          <w:rFonts w:ascii="Calibri" w:eastAsia="Calibri" w:hAnsi="Calibri" w:cs="Calibri"/>
          <w:color w:val="000000"/>
          <w:sz w:val="22"/>
          <w:szCs w:val="22"/>
        </w:rPr>
      </w:pPr>
    </w:p>
    <w:p w14:paraId="09F1838C" w14:textId="11503B00" w:rsidR="00AC0606" w:rsidRDefault="00AC0606" w:rsidP="00AC0606">
      <w:pPr>
        <w:spacing w:before="15" w:line="268" w:lineRule="atLeast"/>
        <w:ind w:right="-200"/>
        <w:jc w:val="both"/>
        <w:rPr>
          <w:rFonts w:ascii="Calibri" w:eastAsia="Calibri" w:hAnsi="Calibri" w:cs="Calibri"/>
          <w:color w:val="000000"/>
          <w:sz w:val="22"/>
          <w:szCs w:val="22"/>
        </w:rPr>
      </w:pPr>
    </w:p>
    <w:p w14:paraId="4DF417C3" w14:textId="2840667D" w:rsidR="00AC0606" w:rsidRDefault="00AC0606" w:rsidP="00AC0606">
      <w:pPr>
        <w:spacing w:before="15" w:line="268" w:lineRule="atLeast"/>
        <w:ind w:right="-200"/>
        <w:jc w:val="both"/>
        <w:rPr>
          <w:rFonts w:ascii="Calibri" w:eastAsia="Calibri" w:hAnsi="Calibri" w:cs="Calibri"/>
          <w:color w:val="000000"/>
          <w:sz w:val="22"/>
          <w:szCs w:val="22"/>
        </w:rPr>
      </w:pPr>
    </w:p>
    <w:p w14:paraId="49A88A4C" w14:textId="61CE6AFC" w:rsidR="00AC0606" w:rsidRDefault="00AC0606" w:rsidP="00AC0606">
      <w:pPr>
        <w:spacing w:before="15" w:line="268" w:lineRule="atLeast"/>
        <w:ind w:right="-200"/>
        <w:jc w:val="both"/>
        <w:rPr>
          <w:rFonts w:ascii="Calibri" w:eastAsia="Calibri" w:hAnsi="Calibri" w:cs="Calibri"/>
          <w:color w:val="000000"/>
          <w:sz w:val="22"/>
          <w:szCs w:val="22"/>
        </w:rPr>
      </w:pPr>
    </w:p>
    <w:p w14:paraId="46EB3C88" w14:textId="497E1854" w:rsidR="00AC0606" w:rsidRDefault="00AC0606" w:rsidP="00AC0606">
      <w:pPr>
        <w:spacing w:before="15" w:line="268" w:lineRule="atLeast"/>
        <w:ind w:right="-200"/>
        <w:jc w:val="both"/>
        <w:rPr>
          <w:rFonts w:ascii="Calibri" w:eastAsia="Calibri" w:hAnsi="Calibri" w:cs="Calibri"/>
          <w:color w:val="000000"/>
          <w:sz w:val="22"/>
          <w:szCs w:val="22"/>
        </w:rPr>
      </w:pPr>
    </w:p>
    <w:p w14:paraId="05783013" w14:textId="6ED90F68" w:rsidR="00AC0606" w:rsidRDefault="00AC0606" w:rsidP="00AC0606">
      <w:pPr>
        <w:spacing w:before="15" w:line="268" w:lineRule="atLeast"/>
        <w:ind w:right="-200"/>
        <w:jc w:val="both"/>
        <w:rPr>
          <w:rFonts w:ascii="Calibri" w:eastAsia="Calibri" w:hAnsi="Calibri" w:cs="Calibri"/>
          <w:color w:val="000000"/>
          <w:sz w:val="22"/>
          <w:szCs w:val="22"/>
        </w:rPr>
      </w:pPr>
    </w:p>
    <w:p w14:paraId="18310610" w14:textId="2BC26244" w:rsidR="00AC0606" w:rsidRDefault="00AC0606" w:rsidP="00AC0606">
      <w:pPr>
        <w:spacing w:before="15" w:line="268" w:lineRule="atLeast"/>
        <w:ind w:right="-200"/>
        <w:jc w:val="both"/>
        <w:rPr>
          <w:rFonts w:ascii="Calibri" w:eastAsia="Calibri" w:hAnsi="Calibri" w:cs="Calibri"/>
          <w:color w:val="000000"/>
          <w:sz w:val="22"/>
          <w:szCs w:val="22"/>
        </w:rPr>
      </w:pPr>
    </w:p>
    <w:p w14:paraId="5B4084FF" w14:textId="553B109D" w:rsidR="00AC0606" w:rsidRDefault="00AC0606" w:rsidP="00AC0606">
      <w:pPr>
        <w:spacing w:before="15" w:line="268" w:lineRule="atLeast"/>
        <w:ind w:right="-200"/>
        <w:jc w:val="both"/>
        <w:rPr>
          <w:rFonts w:ascii="Calibri" w:eastAsia="Calibri" w:hAnsi="Calibri" w:cs="Calibri"/>
          <w:color w:val="000000"/>
          <w:sz w:val="22"/>
          <w:szCs w:val="22"/>
        </w:rPr>
      </w:pPr>
    </w:p>
    <w:p w14:paraId="55F9390A" w14:textId="550E24F3" w:rsidR="00AC0606" w:rsidRDefault="00AC0606" w:rsidP="00AC0606">
      <w:pPr>
        <w:spacing w:before="15" w:line="268" w:lineRule="atLeast"/>
        <w:ind w:right="-200"/>
        <w:jc w:val="both"/>
        <w:rPr>
          <w:rFonts w:ascii="Calibri" w:eastAsia="Calibri" w:hAnsi="Calibri" w:cs="Calibri"/>
          <w:color w:val="000000"/>
          <w:sz w:val="22"/>
          <w:szCs w:val="22"/>
        </w:rPr>
      </w:pPr>
    </w:p>
    <w:p w14:paraId="098B612D" w14:textId="6FDE6796" w:rsidR="00AC0606" w:rsidRDefault="00AC0606" w:rsidP="00AC0606">
      <w:pPr>
        <w:spacing w:before="15" w:line="268" w:lineRule="atLeast"/>
        <w:ind w:right="-200"/>
        <w:jc w:val="both"/>
        <w:rPr>
          <w:rFonts w:ascii="Calibri" w:eastAsia="Calibri" w:hAnsi="Calibri" w:cs="Calibri"/>
          <w:color w:val="000000"/>
          <w:sz w:val="22"/>
          <w:szCs w:val="22"/>
        </w:rPr>
      </w:pPr>
      <w:r>
        <w:rPr>
          <w:rFonts w:ascii="Calibri" w:eastAsia="Calibri" w:hAnsi="Calibri" w:cs="Calibri"/>
          <w:color w:val="000000"/>
          <w:sz w:val="22"/>
          <w:szCs w:val="22"/>
        </w:rPr>
        <w:t xml:space="preserve">Nama : </w:t>
      </w:r>
      <w:r w:rsidR="005C7FF2" w:rsidRPr="005C7FF2">
        <w:rPr>
          <w:rFonts w:ascii="Calibri" w:eastAsia="Calibri" w:hAnsi="Calibri" w:cs="Calibri"/>
          <w:color w:val="000000"/>
          <w:sz w:val="22"/>
          <w:szCs w:val="22"/>
        </w:rPr>
        <w:t>Ratih</w:t>
      </w:r>
    </w:p>
    <w:p w14:paraId="1E36F60B" w14:textId="18B40D8E" w:rsidR="00AC0606" w:rsidRDefault="00AC0606" w:rsidP="00AC0606">
      <w:pPr>
        <w:spacing w:before="15" w:line="268" w:lineRule="atLeast"/>
        <w:ind w:right="-200"/>
        <w:jc w:val="both"/>
        <w:rPr>
          <w:rFonts w:ascii="Calibri" w:eastAsia="Calibri" w:hAnsi="Calibri" w:cs="Calibri"/>
          <w:color w:val="000000"/>
          <w:sz w:val="22"/>
          <w:szCs w:val="22"/>
        </w:rPr>
      </w:pPr>
      <w:r>
        <w:rPr>
          <w:rFonts w:ascii="Calibri" w:eastAsia="Calibri" w:hAnsi="Calibri" w:cs="Calibri"/>
          <w:color w:val="000000"/>
          <w:sz w:val="22"/>
          <w:szCs w:val="22"/>
        </w:rPr>
        <w:t>Kelas : IP231</w:t>
      </w:r>
    </w:p>
    <w:p w14:paraId="4E78CA2A" w14:textId="6144836D" w:rsidR="00AC0606" w:rsidRDefault="00AC0606" w:rsidP="00AC0606">
      <w:pPr>
        <w:spacing w:before="15" w:line="268" w:lineRule="atLeast"/>
        <w:ind w:right="-200"/>
        <w:jc w:val="both"/>
        <w:rPr>
          <w:rFonts w:ascii="Calibri" w:eastAsia="Calibri" w:hAnsi="Calibri" w:cs="Calibri"/>
          <w:color w:val="000000"/>
          <w:sz w:val="22"/>
          <w:szCs w:val="22"/>
        </w:rPr>
      </w:pPr>
      <w:r>
        <w:rPr>
          <w:rFonts w:ascii="Calibri" w:eastAsia="Calibri" w:hAnsi="Calibri" w:cs="Calibri"/>
          <w:color w:val="000000"/>
          <w:sz w:val="22"/>
          <w:szCs w:val="22"/>
        </w:rPr>
        <w:t xml:space="preserve">NIM : </w:t>
      </w:r>
      <w:r w:rsidR="005C7FF2" w:rsidRPr="005C7FF2">
        <w:rPr>
          <w:rFonts w:ascii="Calibri" w:eastAsia="Calibri" w:hAnsi="Calibri" w:cs="Calibri"/>
          <w:color w:val="000000"/>
          <w:sz w:val="22"/>
          <w:szCs w:val="22"/>
        </w:rPr>
        <w:t>202301110073</w:t>
      </w:r>
    </w:p>
    <w:p w14:paraId="76662788" w14:textId="44FB140B" w:rsidR="00B93846" w:rsidRDefault="00B93846" w:rsidP="00AC0606">
      <w:pPr>
        <w:spacing w:before="15" w:line="268" w:lineRule="atLeast"/>
        <w:ind w:right="-200"/>
        <w:jc w:val="both"/>
        <w:rPr>
          <w:rFonts w:ascii="Calibri" w:eastAsia="Calibri" w:hAnsi="Calibri" w:cs="Calibri"/>
          <w:color w:val="000000"/>
          <w:sz w:val="22"/>
          <w:szCs w:val="22"/>
        </w:rPr>
      </w:pPr>
      <w:r>
        <w:rPr>
          <w:rFonts w:ascii="Calibri" w:eastAsia="Calibri" w:hAnsi="Calibri" w:cs="Calibri"/>
          <w:color w:val="000000"/>
          <w:sz w:val="22"/>
          <w:szCs w:val="22"/>
        </w:rPr>
        <w:t>Prodi : Teknik Informatika</w:t>
      </w:r>
    </w:p>
    <w:p w14:paraId="6F3CBAC4" w14:textId="408365E9" w:rsidR="00B93846" w:rsidRDefault="00B93846" w:rsidP="00AC0606">
      <w:pPr>
        <w:spacing w:before="15" w:line="268" w:lineRule="atLeast"/>
        <w:ind w:right="-200"/>
        <w:jc w:val="both"/>
        <w:rPr>
          <w:rFonts w:ascii="Calibri" w:eastAsia="Calibri" w:hAnsi="Calibri" w:cs="Calibri"/>
          <w:color w:val="000000"/>
          <w:sz w:val="22"/>
          <w:szCs w:val="22"/>
        </w:rPr>
      </w:pPr>
    </w:p>
    <w:p w14:paraId="0BE980A7" w14:textId="4FC02E2E" w:rsidR="00B93846" w:rsidRDefault="00B93846" w:rsidP="00AC0606">
      <w:pPr>
        <w:spacing w:before="15" w:line="268" w:lineRule="atLeast"/>
        <w:ind w:right="-200"/>
        <w:jc w:val="both"/>
        <w:rPr>
          <w:rFonts w:ascii="Calibri" w:eastAsia="Calibri" w:hAnsi="Calibri" w:cs="Calibri"/>
          <w:color w:val="000000"/>
          <w:sz w:val="22"/>
          <w:szCs w:val="22"/>
        </w:rPr>
      </w:pPr>
      <w:r>
        <w:rPr>
          <w:rFonts w:ascii="Calibri" w:eastAsia="Calibri" w:hAnsi="Calibri" w:cs="Calibri"/>
          <w:color w:val="000000"/>
          <w:sz w:val="22"/>
          <w:szCs w:val="22"/>
        </w:rPr>
        <w:t>Jawaban :</w:t>
      </w:r>
    </w:p>
    <w:p w14:paraId="1AB868B7" w14:textId="7DF25AD0" w:rsidR="00B93846" w:rsidRDefault="00B93846" w:rsidP="00AC0606">
      <w:pPr>
        <w:spacing w:before="15" w:line="268" w:lineRule="atLeast"/>
        <w:ind w:right="-200"/>
        <w:jc w:val="both"/>
        <w:rPr>
          <w:rFonts w:ascii="Calibri" w:eastAsia="Calibri" w:hAnsi="Calibri" w:cs="Calibri"/>
          <w:color w:val="000000"/>
          <w:sz w:val="22"/>
          <w:szCs w:val="22"/>
        </w:rPr>
      </w:pPr>
    </w:p>
    <w:p w14:paraId="1F89BCAB" w14:textId="0C202B58" w:rsidR="00B93846" w:rsidRPr="00B93846" w:rsidRDefault="00B93846" w:rsidP="00B93846">
      <w:pPr>
        <w:spacing w:before="15" w:line="268" w:lineRule="atLeast"/>
        <w:ind w:right="-200"/>
        <w:jc w:val="both"/>
        <w:rPr>
          <w:rFonts w:ascii="Calibri" w:eastAsia="Calibri" w:hAnsi="Calibri" w:cs="Calibri"/>
          <w:color w:val="000000"/>
          <w:sz w:val="22"/>
          <w:szCs w:val="22"/>
        </w:rPr>
      </w:pPr>
      <w:r>
        <w:rPr>
          <w:rFonts w:ascii="Calibri" w:eastAsia="Calibri" w:hAnsi="Calibri" w:cs="Calibri"/>
          <w:color w:val="000000"/>
          <w:sz w:val="22"/>
          <w:szCs w:val="22"/>
        </w:rPr>
        <w:t>1.</w:t>
      </w:r>
      <w:r w:rsidRPr="00B93846">
        <w:t xml:space="preserve"> </w:t>
      </w:r>
      <w:r w:rsidRPr="00B93846">
        <w:rPr>
          <w:rFonts w:ascii="Calibri" w:eastAsia="Calibri" w:hAnsi="Calibri" w:cs="Calibri"/>
          <w:color w:val="000000"/>
          <w:sz w:val="22"/>
          <w:szCs w:val="22"/>
        </w:rPr>
        <w:t>using System;</w:t>
      </w:r>
    </w:p>
    <w:p w14:paraId="0217BB06"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p>
    <w:p w14:paraId="636E92EB"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class Program</w:t>
      </w:r>
    </w:p>
    <w:p w14:paraId="240734FD"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w:t>
      </w:r>
    </w:p>
    <w:p w14:paraId="4388A2CE"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static void Main()</w:t>
      </w:r>
    </w:p>
    <w:p w14:paraId="6BDA8AF4"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w:t>
      </w:r>
    </w:p>
    <w:p w14:paraId="3A11B5D7"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 Input berat dan harga barang</w:t>
      </w:r>
    </w:p>
    <w:p w14:paraId="5479D50B"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double beratTelur = 5;</w:t>
      </w:r>
    </w:p>
    <w:p w14:paraId="60EEDBF7"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double hargaTelurPerKg = 28000;</w:t>
      </w:r>
    </w:p>
    <w:p w14:paraId="46796BD2"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p>
    <w:p w14:paraId="3B2A3001"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double beratGulaMerah = 4;</w:t>
      </w:r>
    </w:p>
    <w:p w14:paraId="5C807299"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double hargaGulaMerahPerKg = 12000;</w:t>
      </w:r>
    </w:p>
    <w:p w14:paraId="46B9486D"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p>
    <w:p w14:paraId="4D1C4634"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double beratTepungTerigu = 10;</w:t>
      </w:r>
    </w:p>
    <w:p w14:paraId="50BE131B"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double hargaTepungTeriguPerKg = 8000;</w:t>
      </w:r>
    </w:p>
    <w:p w14:paraId="26EFC0F6"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p>
    <w:p w14:paraId="56CA6226"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 Input biaya transportasi</w:t>
      </w:r>
    </w:p>
    <w:p w14:paraId="2D244245"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double biayaTransportasi = 5000;</w:t>
      </w:r>
    </w:p>
    <w:p w14:paraId="630F0B35"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p>
    <w:p w14:paraId="532DEEA8"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 Input uang yang dimiliki Wanwans</w:t>
      </w:r>
    </w:p>
    <w:p w14:paraId="24298D48"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double uangWanwans = 150000;</w:t>
      </w:r>
    </w:p>
    <w:p w14:paraId="691DCC5C"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p>
    <w:p w14:paraId="3735D105"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 Menghitung total biaya belanja</w:t>
      </w:r>
    </w:p>
    <w:p w14:paraId="26A0805D"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double totalBiayaBelanja = (beratTelur * hargaTelurPerKg) + (beratGulaMerah * hargaGulaMerahPerKg) + (beratTepungTerigu * hargaTepungTeriguPerKg);</w:t>
      </w:r>
    </w:p>
    <w:p w14:paraId="76693790"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p>
    <w:p w14:paraId="3D858FF7"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 Menghitung total biaya termasuk transportasi</w:t>
      </w:r>
    </w:p>
    <w:p w14:paraId="47F0CBEC"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double totalBiayaTotal = totalBiayaBelanja + biayaTransportasi;</w:t>
      </w:r>
    </w:p>
    <w:p w14:paraId="7BCC0ABA"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p>
    <w:p w14:paraId="5DC47449"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 Menghitung sisa uang Wanwans</w:t>
      </w:r>
    </w:p>
    <w:p w14:paraId="54ADF1F4"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double sisaUangWanwans = uangWanwans - totalBiayaTotal;</w:t>
      </w:r>
    </w:p>
    <w:p w14:paraId="30280AE3"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p>
    <w:p w14:paraId="0B3679DD"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 Output hasil</w:t>
      </w:r>
    </w:p>
    <w:p w14:paraId="43EDCD21"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Console.WriteLine("Total biaya belanja: Rp. " + totalBiayaBelanja);</w:t>
      </w:r>
    </w:p>
    <w:p w14:paraId="14E34D86"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Console.WriteLine("Total biaya termasuk transportasi: Rp. " + totalBiayaTotal);</w:t>
      </w:r>
    </w:p>
    <w:p w14:paraId="6F21BBAF"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Console.WriteLine("Sisa uang Wanwans: Rp. " + sisaUangWanwans);</w:t>
      </w:r>
    </w:p>
    <w:p w14:paraId="7C2A16A4"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p>
    <w:p w14:paraId="75B38B55"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 Menunggu user untuk menutup aplikasi</w:t>
      </w:r>
    </w:p>
    <w:p w14:paraId="03F54287"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Console.ReadLine();</w:t>
      </w:r>
    </w:p>
    <w:p w14:paraId="7305F840" w14:textId="77777777" w:rsidR="00B93846" w:rsidRP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 xml:space="preserve">    }</w:t>
      </w:r>
    </w:p>
    <w:p w14:paraId="5592E854" w14:textId="492B78C7" w:rsidR="00B93846" w:rsidRDefault="00B93846" w:rsidP="00B93846">
      <w:pPr>
        <w:spacing w:before="15" w:line="268" w:lineRule="atLeast"/>
        <w:ind w:right="-200"/>
        <w:jc w:val="both"/>
        <w:rPr>
          <w:rFonts w:ascii="Calibri" w:eastAsia="Calibri" w:hAnsi="Calibri" w:cs="Calibri"/>
          <w:color w:val="000000"/>
          <w:sz w:val="22"/>
          <w:szCs w:val="22"/>
        </w:rPr>
      </w:pPr>
      <w:r w:rsidRPr="00B93846">
        <w:rPr>
          <w:rFonts w:ascii="Calibri" w:eastAsia="Calibri" w:hAnsi="Calibri" w:cs="Calibri"/>
          <w:color w:val="000000"/>
          <w:sz w:val="22"/>
          <w:szCs w:val="22"/>
        </w:rPr>
        <w:t>}</w:t>
      </w:r>
    </w:p>
    <w:p w14:paraId="23C551C5" w14:textId="3E9E55F1" w:rsidR="00B93846" w:rsidRDefault="00B93846" w:rsidP="00B93846">
      <w:pPr>
        <w:spacing w:before="15" w:line="268" w:lineRule="atLeast"/>
        <w:ind w:right="-200"/>
        <w:jc w:val="both"/>
        <w:rPr>
          <w:rFonts w:ascii="Calibri" w:eastAsia="Calibri" w:hAnsi="Calibri" w:cs="Calibri"/>
          <w:color w:val="000000"/>
          <w:sz w:val="22"/>
          <w:szCs w:val="22"/>
        </w:rPr>
      </w:pPr>
    </w:p>
    <w:p w14:paraId="5B53C774" w14:textId="3817A33A" w:rsidR="00B93846" w:rsidRDefault="00B93846" w:rsidP="00B93846">
      <w:pPr>
        <w:spacing w:before="15" w:line="268" w:lineRule="atLeast"/>
        <w:ind w:right="-200"/>
        <w:jc w:val="both"/>
        <w:rPr>
          <w:rFonts w:ascii="Calibri" w:eastAsia="Calibri" w:hAnsi="Calibri" w:cs="Calibri"/>
          <w:color w:val="000000"/>
          <w:sz w:val="22"/>
          <w:szCs w:val="22"/>
        </w:rPr>
      </w:pPr>
    </w:p>
    <w:p w14:paraId="7DDDCC19" w14:textId="40EBC7BA" w:rsidR="00B93846" w:rsidRDefault="00B93846" w:rsidP="00B93846">
      <w:pPr>
        <w:spacing w:before="15" w:line="268" w:lineRule="atLeast"/>
        <w:ind w:right="-200"/>
        <w:jc w:val="both"/>
        <w:rPr>
          <w:rFonts w:ascii="Calibri" w:eastAsia="Calibri" w:hAnsi="Calibri" w:cs="Calibri"/>
          <w:color w:val="000000"/>
          <w:sz w:val="22"/>
          <w:szCs w:val="22"/>
        </w:rPr>
      </w:pPr>
    </w:p>
    <w:p w14:paraId="305A1319" w14:textId="0A9B6879" w:rsidR="00B93846" w:rsidRDefault="00B93846" w:rsidP="00B93846">
      <w:pPr>
        <w:spacing w:before="15" w:line="268" w:lineRule="atLeast"/>
        <w:ind w:right="-200"/>
        <w:jc w:val="both"/>
        <w:rPr>
          <w:rFonts w:ascii="Calibri" w:eastAsia="Calibri" w:hAnsi="Calibri" w:cs="Calibri"/>
          <w:color w:val="000000"/>
          <w:sz w:val="22"/>
          <w:szCs w:val="22"/>
        </w:rPr>
      </w:pPr>
    </w:p>
    <w:p w14:paraId="07039AE4" w14:textId="3059C165" w:rsidR="00B93846" w:rsidRDefault="00B93846" w:rsidP="00B93846">
      <w:pPr>
        <w:spacing w:before="15" w:line="268" w:lineRule="atLeast"/>
        <w:ind w:right="-200"/>
        <w:jc w:val="both"/>
        <w:rPr>
          <w:rFonts w:ascii="Calibri" w:eastAsia="Calibri" w:hAnsi="Calibri" w:cs="Calibri"/>
          <w:color w:val="000000"/>
          <w:sz w:val="22"/>
          <w:szCs w:val="22"/>
        </w:rPr>
      </w:pPr>
    </w:p>
    <w:p w14:paraId="7E5D0BBD" w14:textId="77777777" w:rsidR="00B93846" w:rsidRDefault="00B93846" w:rsidP="00B93846">
      <w:pPr>
        <w:spacing w:before="15" w:line="268" w:lineRule="atLeast"/>
        <w:ind w:right="-200"/>
        <w:jc w:val="both"/>
        <w:rPr>
          <w:rFonts w:ascii="Calibri" w:eastAsia="Calibri" w:hAnsi="Calibri" w:cs="Calibri"/>
          <w:color w:val="000000"/>
          <w:sz w:val="22"/>
          <w:szCs w:val="22"/>
        </w:rPr>
      </w:pPr>
    </w:p>
    <w:p w14:paraId="7B9C9021" w14:textId="2D80A375" w:rsidR="00B93846" w:rsidRDefault="00B93846" w:rsidP="00B93846">
      <w:pPr>
        <w:spacing w:before="15" w:line="268" w:lineRule="atLeast"/>
        <w:ind w:right="-200"/>
        <w:jc w:val="both"/>
        <w:rPr>
          <w:rFonts w:ascii="Calibri" w:eastAsia="Calibri" w:hAnsi="Calibri" w:cs="Calibri"/>
          <w:color w:val="000000"/>
          <w:sz w:val="22"/>
          <w:szCs w:val="22"/>
        </w:rPr>
      </w:pPr>
      <w:r>
        <w:rPr>
          <w:rFonts w:ascii="Calibri" w:eastAsia="Calibri" w:hAnsi="Calibri" w:cs="Calibri"/>
          <w:color w:val="000000"/>
          <w:sz w:val="22"/>
          <w:szCs w:val="22"/>
        </w:rPr>
        <w:t>Output :</w:t>
      </w:r>
    </w:p>
    <w:p w14:paraId="3B0B7D2C" w14:textId="62C26D6D" w:rsidR="00B93846" w:rsidRDefault="00AC569D" w:rsidP="00B93846">
      <w:pPr>
        <w:spacing w:before="15" w:line="268" w:lineRule="atLeast"/>
        <w:ind w:right="-200"/>
        <w:jc w:val="both"/>
        <w:rPr>
          <w:rFonts w:ascii="Calibri" w:eastAsia="Calibri" w:hAnsi="Calibri" w:cs="Calibri"/>
          <w:color w:val="000000"/>
          <w:sz w:val="22"/>
          <w:szCs w:val="22"/>
        </w:rPr>
      </w:pPr>
      <w:r>
        <w:rPr>
          <w:noProof/>
        </w:rPr>
        <w:drawing>
          <wp:inline distT="0" distB="0" distL="0" distR="0" wp14:anchorId="57ECEBA7" wp14:editId="7F1663C6">
            <wp:extent cx="6976745"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76745" cy="4838700"/>
                    </a:xfrm>
                    <a:prstGeom prst="rect">
                      <a:avLst/>
                    </a:prstGeom>
                  </pic:spPr>
                </pic:pic>
              </a:graphicData>
            </a:graphic>
          </wp:inline>
        </w:drawing>
      </w:r>
    </w:p>
    <w:p w14:paraId="6B626413" w14:textId="38A62E14" w:rsidR="00B93846" w:rsidRDefault="00B93846" w:rsidP="00B93846">
      <w:pPr>
        <w:spacing w:before="15" w:line="268" w:lineRule="atLeast"/>
        <w:ind w:right="-200"/>
        <w:jc w:val="both"/>
        <w:rPr>
          <w:rFonts w:ascii="Calibri" w:eastAsia="Calibri" w:hAnsi="Calibri" w:cs="Calibri"/>
          <w:color w:val="000000"/>
          <w:sz w:val="22"/>
          <w:szCs w:val="22"/>
        </w:rPr>
      </w:pPr>
    </w:p>
    <w:p w14:paraId="5A4294CC" w14:textId="37FEDE60" w:rsidR="00B93846" w:rsidRDefault="00B93846" w:rsidP="00B93846">
      <w:pPr>
        <w:spacing w:before="15" w:line="268" w:lineRule="atLeast"/>
        <w:ind w:right="-200"/>
        <w:jc w:val="both"/>
        <w:rPr>
          <w:rFonts w:ascii="Calibri" w:eastAsia="Calibri" w:hAnsi="Calibri" w:cs="Calibri"/>
          <w:color w:val="000000"/>
          <w:sz w:val="22"/>
          <w:szCs w:val="22"/>
        </w:rPr>
      </w:pPr>
    </w:p>
    <w:p w14:paraId="47A5E3D6" w14:textId="42227636" w:rsidR="00B93846" w:rsidRDefault="00B93846" w:rsidP="00B93846">
      <w:pPr>
        <w:spacing w:before="15" w:line="268" w:lineRule="atLeast"/>
        <w:ind w:right="-200"/>
        <w:jc w:val="both"/>
        <w:rPr>
          <w:rFonts w:ascii="Calibri" w:eastAsia="Calibri" w:hAnsi="Calibri" w:cs="Calibri"/>
          <w:color w:val="000000"/>
          <w:sz w:val="22"/>
          <w:szCs w:val="22"/>
        </w:rPr>
      </w:pPr>
    </w:p>
    <w:p w14:paraId="3F1DDDEB" w14:textId="52985FE0" w:rsidR="00B93846" w:rsidRDefault="00B93846" w:rsidP="00B93846">
      <w:pPr>
        <w:spacing w:before="15" w:line="268" w:lineRule="atLeast"/>
        <w:ind w:right="-200"/>
        <w:jc w:val="both"/>
        <w:rPr>
          <w:rFonts w:ascii="Calibri" w:eastAsia="Calibri" w:hAnsi="Calibri" w:cs="Calibri"/>
          <w:color w:val="000000"/>
          <w:sz w:val="22"/>
          <w:szCs w:val="22"/>
        </w:rPr>
      </w:pPr>
    </w:p>
    <w:p w14:paraId="3AA2E4EC" w14:textId="163515B1" w:rsidR="00B93846" w:rsidRDefault="00B93846" w:rsidP="00B93846">
      <w:pPr>
        <w:spacing w:before="15" w:line="268" w:lineRule="atLeast"/>
        <w:ind w:right="-200"/>
        <w:jc w:val="both"/>
        <w:rPr>
          <w:rFonts w:ascii="Calibri" w:eastAsia="Calibri" w:hAnsi="Calibri" w:cs="Calibri"/>
          <w:color w:val="000000"/>
          <w:sz w:val="22"/>
          <w:szCs w:val="22"/>
        </w:rPr>
      </w:pPr>
    </w:p>
    <w:p w14:paraId="0D8DE69E" w14:textId="17D50189" w:rsidR="00B93846" w:rsidRDefault="00B93846" w:rsidP="00B93846">
      <w:pPr>
        <w:spacing w:before="15" w:line="268" w:lineRule="atLeast"/>
        <w:ind w:right="-200"/>
        <w:jc w:val="both"/>
        <w:rPr>
          <w:rFonts w:ascii="Calibri" w:eastAsia="Calibri" w:hAnsi="Calibri" w:cs="Calibri"/>
          <w:color w:val="000000"/>
          <w:sz w:val="22"/>
          <w:szCs w:val="22"/>
        </w:rPr>
      </w:pPr>
    </w:p>
    <w:p w14:paraId="61A898D8" w14:textId="1BFC7987" w:rsidR="00B93846" w:rsidRDefault="00B93846" w:rsidP="00B93846">
      <w:pPr>
        <w:spacing w:before="15" w:line="268" w:lineRule="atLeast"/>
        <w:ind w:right="-200"/>
        <w:jc w:val="both"/>
        <w:rPr>
          <w:rFonts w:ascii="Calibri" w:eastAsia="Calibri" w:hAnsi="Calibri" w:cs="Calibri"/>
          <w:color w:val="000000"/>
          <w:sz w:val="22"/>
          <w:szCs w:val="22"/>
        </w:rPr>
      </w:pPr>
    </w:p>
    <w:p w14:paraId="3FCEE877" w14:textId="7FB8EE73" w:rsidR="00B93846" w:rsidRDefault="00B93846" w:rsidP="00B93846">
      <w:pPr>
        <w:spacing w:before="15" w:line="268" w:lineRule="atLeast"/>
        <w:ind w:right="-200"/>
        <w:jc w:val="both"/>
        <w:rPr>
          <w:rFonts w:ascii="Calibri" w:eastAsia="Calibri" w:hAnsi="Calibri" w:cs="Calibri"/>
          <w:color w:val="000000"/>
          <w:sz w:val="22"/>
          <w:szCs w:val="22"/>
        </w:rPr>
      </w:pPr>
    </w:p>
    <w:p w14:paraId="74A0AE15" w14:textId="534342A8" w:rsidR="00B93846" w:rsidRDefault="00B93846" w:rsidP="00B93846">
      <w:pPr>
        <w:spacing w:before="15" w:line="268" w:lineRule="atLeast"/>
        <w:ind w:right="-200"/>
        <w:jc w:val="both"/>
        <w:rPr>
          <w:rFonts w:ascii="Calibri" w:eastAsia="Calibri" w:hAnsi="Calibri" w:cs="Calibri"/>
          <w:color w:val="000000"/>
          <w:sz w:val="22"/>
          <w:szCs w:val="22"/>
        </w:rPr>
      </w:pPr>
    </w:p>
    <w:p w14:paraId="5660F794" w14:textId="6106CCB8" w:rsidR="00B93846" w:rsidRDefault="00B93846" w:rsidP="00B93846">
      <w:pPr>
        <w:spacing w:before="15" w:line="268" w:lineRule="atLeast"/>
        <w:ind w:right="-200"/>
        <w:jc w:val="both"/>
        <w:rPr>
          <w:rFonts w:ascii="Calibri" w:eastAsia="Calibri" w:hAnsi="Calibri" w:cs="Calibri"/>
          <w:color w:val="000000"/>
          <w:sz w:val="22"/>
          <w:szCs w:val="22"/>
        </w:rPr>
      </w:pPr>
    </w:p>
    <w:p w14:paraId="5CE89485" w14:textId="61969ED0" w:rsidR="00B93846" w:rsidRDefault="00B93846" w:rsidP="00B93846">
      <w:pPr>
        <w:spacing w:before="15" w:line="268" w:lineRule="atLeast"/>
        <w:ind w:right="-200"/>
        <w:jc w:val="both"/>
        <w:rPr>
          <w:rFonts w:ascii="Calibri" w:eastAsia="Calibri" w:hAnsi="Calibri" w:cs="Calibri"/>
          <w:color w:val="000000"/>
          <w:sz w:val="22"/>
          <w:szCs w:val="22"/>
        </w:rPr>
      </w:pPr>
    </w:p>
    <w:p w14:paraId="6A576C00" w14:textId="36D71F0E" w:rsidR="00B93846" w:rsidRDefault="00B93846" w:rsidP="00B93846">
      <w:pPr>
        <w:spacing w:before="15" w:line="268" w:lineRule="atLeast"/>
        <w:ind w:right="-200"/>
        <w:jc w:val="both"/>
        <w:rPr>
          <w:rFonts w:ascii="Calibri" w:eastAsia="Calibri" w:hAnsi="Calibri" w:cs="Calibri"/>
          <w:color w:val="000000"/>
          <w:sz w:val="22"/>
          <w:szCs w:val="22"/>
        </w:rPr>
      </w:pPr>
    </w:p>
    <w:p w14:paraId="75CF3ADE" w14:textId="06005098" w:rsidR="00B93846" w:rsidRDefault="00B93846" w:rsidP="00B93846">
      <w:pPr>
        <w:spacing w:before="15" w:line="268" w:lineRule="atLeast"/>
        <w:ind w:right="-200"/>
        <w:jc w:val="both"/>
        <w:rPr>
          <w:rFonts w:ascii="Calibri" w:eastAsia="Calibri" w:hAnsi="Calibri" w:cs="Calibri"/>
          <w:color w:val="000000"/>
          <w:sz w:val="22"/>
          <w:szCs w:val="22"/>
        </w:rPr>
      </w:pPr>
    </w:p>
    <w:p w14:paraId="55207CD5" w14:textId="5A61D843" w:rsidR="00E64690" w:rsidRDefault="00E64690" w:rsidP="00B93846">
      <w:pPr>
        <w:spacing w:before="15" w:line="268" w:lineRule="atLeast"/>
        <w:ind w:right="-200"/>
        <w:jc w:val="both"/>
        <w:rPr>
          <w:rFonts w:ascii="Calibri" w:eastAsia="Calibri" w:hAnsi="Calibri" w:cs="Calibri"/>
          <w:color w:val="000000"/>
          <w:sz w:val="22"/>
          <w:szCs w:val="22"/>
        </w:rPr>
      </w:pPr>
    </w:p>
    <w:p w14:paraId="76B256DB" w14:textId="32BB0B91" w:rsidR="00E64690" w:rsidRDefault="00E64690" w:rsidP="00B93846">
      <w:pPr>
        <w:spacing w:before="15" w:line="268" w:lineRule="atLeast"/>
        <w:ind w:right="-200"/>
        <w:jc w:val="both"/>
        <w:rPr>
          <w:rFonts w:ascii="Calibri" w:eastAsia="Calibri" w:hAnsi="Calibri" w:cs="Calibri"/>
          <w:color w:val="000000"/>
          <w:sz w:val="22"/>
          <w:szCs w:val="22"/>
        </w:rPr>
      </w:pPr>
    </w:p>
    <w:p w14:paraId="4CB784D4" w14:textId="376F99F9" w:rsidR="00E64690" w:rsidRDefault="00E64690" w:rsidP="00B93846">
      <w:pPr>
        <w:spacing w:before="15" w:line="268" w:lineRule="atLeast"/>
        <w:ind w:right="-200"/>
        <w:jc w:val="both"/>
        <w:rPr>
          <w:rFonts w:ascii="Calibri" w:eastAsia="Calibri" w:hAnsi="Calibri" w:cs="Calibri"/>
          <w:color w:val="000000"/>
          <w:sz w:val="22"/>
          <w:szCs w:val="22"/>
        </w:rPr>
      </w:pPr>
    </w:p>
    <w:p w14:paraId="4F72C0F2" w14:textId="0060D571" w:rsidR="00E64690" w:rsidRDefault="00E64690" w:rsidP="00B93846">
      <w:pPr>
        <w:spacing w:before="15" w:line="268" w:lineRule="atLeast"/>
        <w:ind w:right="-200"/>
        <w:jc w:val="both"/>
        <w:rPr>
          <w:rFonts w:ascii="Calibri" w:eastAsia="Calibri" w:hAnsi="Calibri" w:cs="Calibri"/>
          <w:color w:val="000000"/>
          <w:sz w:val="22"/>
          <w:szCs w:val="22"/>
        </w:rPr>
      </w:pPr>
    </w:p>
    <w:p w14:paraId="1DE8F525" w14:textId="0D113C8D" w:rsidR="00E64690" w:rsidRDefault="00E64690" w:rsidP="00B93846">
      <w:pPr>
        <w:spacing w:before="15" w:line="268" w:lineRule="atLeast"/>
        <w:ind w:right="-200"/>
        <w:jc w:val="both"/>
        <w:rPr>
          <w:rFonts w:ascii="Calibri" w:eastAsia="Calibri" w:hAnsi="Calibri" w:cs="Calibri"/>
          <w:color w:val="000000"/>
          <w:sz w:val="22"/>
          <w:szCs w:val="22"/>
        </w:rPr>
      </w:pPr>
    </w:p>
    <w:p w14:paraId="694CA03F" w14:textId="3BAC857A" w:rsidR="00E64690" w:rsidRDefault="00E64690" w:rsidP="00B93846">
      <w:pPr>
        <w:spacing w:before="15" w:line="268" w:lineRule="atLeast"/>
        <w:ind w:right="-200"/>
        <w:jc w:val="both"/>
        <w:rPr>
          <w:rFonts w:ascii="Calibri" w:eastAsia="Calibri" w:hAnsi="Calibri" w:cs="Calibri"/>
          <w:color w:val="000000"/>
          <w:sz w:val="22"/>
          <w:szCs w:val="22"/>
        </w:rPr>
      </w:pPr>
    </w:p>
    <w:p w14:paraId="64896512" w14:textId="05F755E2" w:rsidR="00E64690" w:rsidRDefault="00E64690" w:rsidP="00B93846">
      <w:pPr>
        <w:spacing w:before="15" w:line="268" w:lineRule="atLeast"/>
        <w:ind w:right="-200"/>
        <w:jc w:val="both"/>
        <w:rPr>
          <w:rFonts w:ascii="Calibri" w:eastAsia="Calibri" w:hAnsi="Calibri" w:cs="Calibri"/>
          <w:color w:val="000000"/>
          <w:sz w:val="22"/>
          <w:szCs w:val="22"/>
        </w:rPr>
      </w:pPr>
    </w:p>
    <w:p w14:paraId="7CA6799E" w14:textId="19949D49" w:rsidR="00E64690" w:rsidRDefault="00E64690" w:rsidP="00B93846">
      <w:pPr>
        <w:spacing w:before="15" w:line="268" w:lineRule="atLeast"/>
        <w:ind w:right="-200"/>
        <w:jc w:val="both"/>
        <w:rPr>
          <w:rFonts w:ascii="Calibri" w:eastAsia="Calibri" w:hAnsi="Calibri" w:cs="Calibri"/>
          <w:color w:val="000000"/>
          <w:sz w:val="22"/>
          <w:szCs w:val="22"/>
        </w:rPr>
      </w:pPr>
    </w:p>
    <w:p w14:paraId="7562A8CC" w14:textId="64F28B8D" w:rsidR="00E64690" w:rsidRDefault="00E64690" w:rsidP="00B93846">
      <w:pPr>
        <w:spacing w:before="15" w:line="268" w:lineRule="atLeast"/>
        <w:ind w:right="-200"/>
        <w:jc w:val="both"/>
        <w:rPr>
          <w:rFonts w:ascii="Calibri" w:eastAsia="Calibri" w:hAnsi="Calibri" w:cs="Calibri"/>
          <w:color w:val="000000"/>
          <w:sz w:val="22"/>
          <w:szCs w:val="22"/>
        </w:rPr>
      </w:pPr>
    </w:p>
    <w:p w14:paraId="47E07A5C" w14:textId="09C308F8" w:rsidR="00E64690" w:rsidRDefault="00E64690" w:rsidP="00B93846">
      <w:pPr>
        <w:spacing w:before="15" w:line="268" w:lineRule="atLeast"/>
        <w:ind w:right="-200"/>
        <w:jc w:val="both"/>
        <w:rPr>
          <w:rFonts w:ascii="Calibri" w:eastAsia="Calibri" w:hAnsi="Calibri" w:cs="Calibri"/>
          <w:color w:val="000000"/>
          <w:sz w:val="22"/>
          <w:szCs w:val="22"/>
        </w:rPr>
      </w:pPr>
    </w:p>
    <w:p w14:paraId="1A3BDB00" w14:textId="054D5EBA" w:rsidR="00E64690" w:rsidRDefault="00E64690" w:rsidP="00B93846">
      <w:pPr>
        <w:spacing w:before="15" w:line="268" w:lineRule="atLeast"/>
        <w:ind w:right="-200"/>
        <w:jc w:val="both"/>
        <w:rPr>
          <w:rFonts w:ascii="Calibri" w:eastAsia="Calibri" w:hAnsi="Calibri" w:cs="Calibri"/>
          <w:color w:val="000000"/>
          <w:sz w:val="22"/>
          <w:szCs w:val="22"/>
        </w:rPr>
      </w:pPr>
    </w:p>
    <w:p w14:paraId="0437C33E" w14:textId="6A49C171" w:rsidR="00E64690" w:rsidRDefault="00E64690" w:rsidP="00B93846">
      <w:pPr>
        <w:spacing w:before="15" w:line="268" w:lineRule="atLeast"/>
        <w:ind w:right="-200"/>
        <w:jc w:val="both"/>
        <w:rPr>
          <w:rFonts w:ascii="Calibri" w:eastAsia="Calibri" w:hAnsi="Calibri" w:cs="Calibri"/>
          <w:color w:val="000000"/>
          <w:sz w:val="22"/>
          <w:szCs w:val="22"/>
        </w:rPr>
      </w:pPr>
    </w:p>
    <w:p w14:paraId="2A8EF46D" w14:textId="4943D469" w:rsidR="00E64690" w:rsidRDefault="00E64690" w:rsidP="00B93846">
      <w:pPr>
        <w:spacing w:before="15" w:line="268" w:lineRule="atLeast"/>
        <w:ind w:right="-200"/>
        <w:jc w:val="both"/>
        <w:rPr>
          <w:rFonts w:ascii="Calibri" w:eastAsia="Calibri" w:hAnsi="Calibri" w:cs="Calibri"/>
          <w:color w:val="000000"/>
          <w:sz w:val="22"/>
          <w:szCs w:val="22"/>
        </w:rPr>
      </w:pPr>
    </w:p>
    <w:p w14:paraId="1451C2E6" w14:textId="36D0DECE" w:rsidR="00E64690" w:rsidRPr="00E64690" w:rsidRDefault="00B93846" w:rsidP="00E64690">
      <w:pPr>
        <w:spacing w:before="15" w:line="268" w:lineRule="atLeast"/>
        <w:ind w:right="-20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2.</w:t>
      </w:r>
      <w:r w:rsidR="00E64690" w:rsidRPr="00E64690">
        <w:t xml:space="preserve"> </w:t>
      </w:r>
      <w:r w:rsidR="00E64690" w:rsidRPr="00E64690">
        <w:rPr>
          <w:rFonts w:ascii="Calibri" w:eastAsia="Calibri" w:hAnsi="Calibri" w:cs="Calibri"/>
          <w:color w:val="000000"/>
          <w:sz w:val="22"/>
          <w:szCs w:val="22"/>
        </w:rPr>
        <w:t>using System;</w:t>
      </w:r>
    </w:p>
    <w:p w14:paraId="1FAEACE6"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p>
    <w:p w14:paraId="0B2BC801"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class Program</w:t>
      </w:r>
    </w:p>
    <w:p w14:paraId="29A476AD"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w:t>
      </w:r>
    </w:p>
    <w:p w14:paraId="25699A0C"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static void Main()</w:t>
      </w:r>
    </w:p>
    <w:p w14:paraId="5F4797F9"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w:t>
      </w:r>
    </w:p>
    <w:p w14:paraId="589E0E96"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 Input harga per kilogram semangka</w:t>
      </w:r>
    </w:p>
    <w:p w14:paraId="42A2763F"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Console.Write("Masukkan harga per kilogram semangka (Rp.): ");</w:t>
      </w:r>
    </w:p>
    <w:p w14:paraId="6D9F1BFC"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double hargaPerKg = Convert.ToDouble(Console.ReadLine());</w:t>
      </w:r>
    </w:p>
    <w:p w14:paraId="0C018F3B"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p>
    <w:p w14:paraId="32E08780"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 Input berat semangka yang dibeli oleh pembeli</w:t>
      </w:r>
    </w:p>
    <w:p w14:paraId="6ABB14C3"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Console.Write("Masukkan berat semangka yang dibeli (kg): ");</w:t>
      </w:r>
    </w:p>
    <w:p w14:paraId="26185FD2"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double beratSemangka = Convert.ToDouble(Console.ReadLine());</w:t>
      </w:r>
    </w:p>
    <w:p w14:paraId="1020D31C"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p>
    <w:p w14:paraId="564F8827"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 Menghitung harga yang harus dibayar pembeli</w:t>
      </w:r>
    </w:p>
    <w:p w14:paraId="442715BC"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double hargaTotal = hargaPerKg * beratSemangka;</w:t>
      </w:r>
    </w:p>
    <w:p w14:paraId="2A79B7C6"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p>
    <w:p w14:paraId="1A8BDEAE"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 Output harga yang harus dibayar pembeli</w:t>
      </w:r>
    </w:p>
    <w:p w14:paraId="02EA7216"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Console.WriteLine("Harga yang harus dibayar pembeli: Rp. " + hargaTotal);</w:t>
      </w:r>
    </w:p>
    <w:p w14:paraId="7727644B"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p>
    <w:p w14:paraId="3D3F9B31"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 Menunggu user untuk menutup aplikasi</w:t>
      </w:r>
    </w:p>
    <w:p w14:paraId="4C3180A4"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Console.ReadLine();</w:t>
      </w:r>
    </w:p>
    <w:p w14:paraId="2220E541" w14:textId="77777777" w:rsidR="00E64690" w:rsidRPr="00E64690"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 xml:space="preserve">    }</w:t>
      </w:r>
    </w:p>
    <w:p w14:paraId="1B5029BE" w14:textId="6307A1A3" w:rsidR="00B93846" w:rsidRDefault="00E64690" w:rsidP="00E64690">
      <w:pPr>
        <w:spacing w:before="15" w:line="268" w:lineRule="atLeast"/>
        <w:ind w:right="-200"/>
        <w:jc w:val="both"/>
        <w:rPr>
          <w:rFonts w:ascii="Calibri" w:eastAsia="Calibri" w:hAnsi="Calibri" w:cs="Calibri"/>
          <w:color w:val="000000"/>
          <w:sz w:val="22"/>
          <w:szCs w:val="22"/>
        </w:rPr>
      </w:pPr>
      <w:r w:rsidRPr="00E64690">
        <w:rPr>
          <w:rFonts w:ascii="Calibri" w:eastAsia="Calibri" w:hAnsi="Calibri" w:cs="Calibri"/>
          <w:color w:val="000000"/>
          <w:sz w:val="22"/>
          <w:szCs w:val="22"/>
        </w:rPr>
        <w:t>}</w:t>
      </w:r>
    </w:p>
    <w:p w14:paraId="1AC6A5A3" w14:textId="51CD282B" w:rsidR="00B93846" w:rsidRDefault="00B93846" w:rsidP="00B93846">
      <w:pPr>
        <w:spacing w:before="15" w:line="268" w:lineRule="atLeast"/>
        <w:ind w:right="-200"/>
        <w:jc w:val="both"/>
        <w:rPr>
          <w:rFonts w:ascii="Calibri" w:eastAsia="Calibri" w:hAnsi="Calibri" w:cs="Calibri"/>
          <w:color w:val="000000"/>
          <w:sz w:val="22"/>
          <w:szCs w:val="22"/>
        </w:rPr>
      </w:pPr>
    </w:p>
    <w:p w14:paraId="468ADE2D" w14:textId="587A350B" w:rsidR="00B93846" w:rsidRDefault="00B93846" w:rsidP="00B93846">
      <w:pPr>
        <w:spacing w:before="15" w:line="268" w:lineRule="atLeast"/>
        <w:ind w:right="-200"/>
        <w:jc w:val="both"/>
        <w:rPr>
          <w:rFonts w:ascii="Calibri" w:eastAsia="Calibri" w:hAnsi="Calibri" w:cs="Calibri"/>
          <w:color w:val="000000"/>
          <w:sz w:val="22"/>
          <w:szCs w:val="22"/>
        </w:rPr>
      </w:pPr>
    </w:p>
    <w:p w14:paraId="6351D8E3" w14:textId="61AF3CAF" w:rsidR="00E06356" w:rsidRDefault="00E06356" w:rsidP="00B93846">
      <w:pPr>
        <w:spacing w:before="15" w:line="268" w:lineRule="atLeast"/>
        <w:ind w:right="-200"/>
        <w:jc w:val="both"/>
        <w:rPr>
          <w:rFonts w:ascii="Calibri" w:eastAsia="Calibri" w:hAnsi="Calibri" w:cs="Calibri"/>
          <w:color w:val="000000"/>
          <w:sz w:val="22"/>
          <w:szCs w:val="22"/>
        </w:rPr>
      </w:pPr>
      <w:r>
        <w:rPr>
          <w:rFonts w:ascii="Calibri" w:eastAsia="Calibri" w:hAnsi="Calibri" w:cs="Calibri"/>
          <w:color w:val="000000"/>
          <w:sz w:val="22"/>
          <w:szCs w:val="22"/>
        </w:rPr>
        <w:t xml:space="preserve">Output : </w:t>
      </w:r>
    </w:p>
    <w:p w14:paraId="1AB7E6C2" w14:textId="1C1C6A82" w:rsidR="00E06356" w:rsidRDefault="00E06356" w:rsidP="00B93846">
      <w:pPr>
        <w:spacing w:before="15" w:line="268" w:lineRule="atLeast"/>
        <w:ind w:right="-200"/>
        <w:jc w:val="both"/>
        <w:rPr>
          <w:rFonts w:ascii="Calibri" w:eastAsia="Calibri" w:hAnsi="Calibri" w:cs="Calibri"/>
          <w:color w:val="000000"/>
          <w:sz w:val="22"/>
          <w:szCs w:val="22"/>
        </w:rPr>
      </w:pPr>
    </w:p>
    <w:p w14:paraId="092EC264" w14:textId="63BFA206" w:rsidR="00E06356" w:rsidRDefault="00E06356" w:rsidP="00B93846">
      <w:pPr>
        <w:spacing w:before="15" w:line="268" w:lineRule="atLeast"/>
        <w:ind w:right="-200"/>
        <w:jc w:val="both"/>
        <w:rPr>
          <w:rFonts w:ascii="Calibri" w:eastAsia="Calibri" w:hAnsi="Calibri" w:cs="Calibri"/>
          <w:color w:val="000000"/>
          <w:sz w:val="22"/>
          <w:szCs w:val="22"/>
        </w:rPr>
      </w:pPr>
      <w:r>
        <w:rPr>
          <w:noProof/>
        </w:rPr>
        <w:drawing>
          <wp:inline distT="0" distB="0" distL="0" distR="0" wp14:anchorId="49B79DEA" wp14:editId="2431FCC4">
            <wp:extent cx="6219825" cy="4752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9825" cy="4752975"/>
                    </a:xfrm>
                    <a:prstGeom prst="rect">
                      <a:avLst/>
                    </a:prstGeom>
                  </pic:spPr>
                </pic:pic>
              </a:graphicData>
            </a:graphic>
          </wp:inline>
        </w:drawing>
      </w:r>
    </w:p>
    <w:p w14:paraId="12D8BAB1" w14:textId="77777777" w:rsidR="00B93846" w:rsidRDefault="00E06356" w:rsidP="00B93846">
      <w:pPr>
        <w:spacing w:before="15" w:line="268" w:lineRule="atLeast"/>
        <w:ind w:right="-200"/>
        <w:jc w:val="both"/>
        <w:rPr>
          <w:rFonts w:ascii="Calibri" w:eastAsia="Calibri" w:hAnsi="Calibri" w:cs="Calibri"/>
          <w:color w:val="000000"/>
          <w:sz w:val="22"/>
          <w:szCs w:val="22"/>
        </w:rPr>
      </w:pPr>
      <w:r>
        <w:rPr>
          <w:rFonts w:ascii="Calibri" w:eastAsia="Calibri" w:hAnsi="Calibri" w:cs="Calibri"/>
          <w:color w:val="000000"/>
          <w:sz w:val="22"/>
          <w:szCs w:val="22"/>
        </w:rPr>
        <w:br w:type="page"/>
      </w:r>
    </w:p>
    <w:p w14:paraId="3FF4C9C9" w14:textId="44123BE7" w:rsidR="00E64690" w:rsidRPr="00E64690" w:rsidRDefault="00E64690" w:rsidP="00E64690">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t>3.</w:t>
      </w:r>
      <w:r w:rsidRPr="00E64690">
        <w:t xml:space="preserve"> </w:t>
      </w:r>
      <w:r w:rsidRPr="00E64690">
        <w:rPr>
          <w:rFonts w:ascii="Calibri" w:eastAsia="Calibri" w:hAnsi="Calibri" w:cs="Calibri"/>
          <w:sz w:val="22"/>
          <w:szCs w:val="22"/>
        </w:rPr>
        <w:t>using System;</w:t>
      </w:r>
    </w:p>
    <w:p w14:paraId="2CEE007C" w14:textId="77777777" w:rsidR="00E64690" w:rsidRPr="00E64690" w:rsidRDefault="00E64690" w:rsidP="00E64690">
      <w:pPr>
        <w:spacing w:before="15" w:line="268" w:lineRule="atLeast"/>
        <w:ind w:right="-200"/>
        <w:jc w:val="both"/>
        <w:rPr>
          <w:rFonts w:ascii="Calibri" w:eastAsia="Calibri" w:hAnsi="Calibri" w:cs="Calibri"/>
          <w:sz w:val="22"/>
          <w:szCs w:val="22"/>
        </w:rPr>
      </w:pPr>
    </w:p>
    <w:p w14:paraId="41954E11"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class Program</w:t>
      </w:r>
    </w:p>
    <w:p w14:paraId="17E0C4C9"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w:t>
      </w:r>
    </w:p>
    <w:p w14:paraId="24EA07FF"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static void Main()</w:t>
      </w:r>
    </w:p>
    <w:p w14:paraId="41418539"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w:t>
      </w:r>
    </w:p>
    <w:p w14:paraId="09A0AF68"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 Input array</w:t>
      </w:r>
    </w:p>
    <w:p w14:paraId="7475D822"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int[] data = { 10, 60, 20, 100, 40 };</w:t>
      </w:r>
    </w:p>
    <w:p w14:paraId="67F188C2" w14:textId="77777777" w:rsidR="00E64690" w:rsidRPr="00E64690" w:rsidRDefault="00E64690" w:rsidP="00E64690">
      <w:pPr>
        <w:spacing w:before="15" w:line="268" w:lineRule="atLeast"/>
        <w:ind w:right="-200"/>
        <w:jc w:val="both"/>
        <w:rPr>
          <w:rFonts w:ascii="Calibri" w:eastAsia="Calibri" w:hAnsi="Calibri" w:cs="Calibri"/>
          <w:sz w:val="22"/>
          <w:szCs w:val="22"/>
        </w:rPr>
      </w:pPr>
    </w:p>
    <w:p w14:paraId="381876C9"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 Mencari nilai terbesar dalam array</w:t>
      </w:r>
    </w:p>
    <w:p w14:paraId="1D91BD9C"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int nilaiTerbesar = CariNilaiTerbesar(data);</w:t>
      </w:r>
    </w:p>
    <w:p w14:paraId="7B23D32C" w14:textId="77777777" w:rsidR="00E64690" w:rsidRPr="00E64690" w:rsidRDefault="00E64690" w:rsidP="00E64690">
      <w:pPr>
        <w:spacing w:before="15" w:line="268" w:lineRule="atLeast"/>
        <w:ind w:right="-200"/>
        <w:jc w:val="both"/>
        <w:rPr>
          <w:rFonts w:ascii="Calibri" w:eastAsia="Calibri" w:hAnsi="Calibri" w:cs="Calibri"/>
          <w:sz w:val="22"/>
          <w:szCs w:val="22"/>
        </w:rPr>
      </w:pPr>
    </w:p>
    <w:p w14:paraId="28694675"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 Output nilai terbesar</w:t>
      </w:r>
    </w:p>
    <w:p w14:paraId="69C0B990"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Console.WriteLine("Nilai terbesar dalam array adalah: " + nilaiTerbesar);</w:t>
      </w:r>
    </w:p>
    <w:p w14:paraId="219BB8F5" w14:textId="77777777" w:rsidR="00E64690" w:rsidRPr="00E64690" w:rsidRDefault="00E64690" w:rsidP="00E64690">
      <w:pPr>
        <w:spacing w:before="15" w:line="268" w:lineRule="atLeast"/>
        <w:ind w:right="-200"/>
        <w:jc w:val="both"/>
        <w:rPr>
          <w:rFonts w:ascii="Calibri" w:eastAsia="Calibri" w:hAnsi="Calibri" w:cs="Calibri"/>
          <w:sz w:val="22"/>
          <w:szCs w:val="22"/>
        </w:rPr>
      </w:pPr>
    </w:p>
    <w:p w14:paraId="6E135B34"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 Menunggu user untuk menutup aplikasi</w:t>
      </w:r>
    </w:p>
    <w:p w14:paraId="779ECFAD"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Console.ReadLine();</w:t>
      </w:r>
    </w:p>
    <w:p w14:paraId="22920E5E"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w:t>
      </w:r>
    </w:p>
    <w:p w14:paraId="583E02FD" w14:textId="77777777" w:rsidR="00E64690" w:rsidRPr="00E64690" w:rsidRDefault="00E64690" w:rsidP="00E64690">
      <w:pPr>
        <w:spacing w:before="15" w:line="268" w:lineRule="atLeast"/>
        <w:ind w:right="-200"/>
        <w:jc w:val="both"/>
        <w:rPr>
          <w:rFonts w:ascii="Calibri" w:eastAsia="Calibri" w:hAnsi="Calibri" w:cs="Calibri"/>
          <w:sz w:val="22"/>
          <w:szCs w:val="22"/>
        </w:rPr>
      </w:pPr>
    </w:p>
    <w:p w14:paraId="5E0591C1"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static int CariNilaiTerbesar(int[] array)</w:t>
      </w:r>
    </w:p>
    <w:p w14:paraId="16B57DE5"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w:t>
      </w:r>
    </w:p>
    <w:p w14:paraId="4BAB796E"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int max = array[0]; // Asumsikan elemen pertama sebagai nilai terbesar</w:t>
      </w:r>
    </w:p>
    <w:p w14:paraId="0C5E567E" w14:textId="77777777" w:rsidR="00E64690" w:rsidRPr="00E64690" w:rsidRDefault="00E64690" w:rsidP="00E64690">
      <w:pPr>
        <w:spacing w:before="15" w:line="268" w:lineRule="atLeast"/>
        <w:ind w:right="-200"/>
        <w:jc w:val="both"/>
        <w:rPr>
          <w:rFonts w:ascii="Calibri" w:eastAsia="Calibri" w:hAnsi="Calibri" w:cs="Calibri"/>
          <w:sz w:val="22"/>
          <w:szCs w:val="22"/>
        </w:rPr>
      </w:pPr>
    </w:p>
    <w:p w14:paraId="1A28D7F9"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 Iterasi melalui array untuk mencari nilai terbesar</w:t>
      </w:r>
    </w:p>
    <w:p w14:paraId="2BF227C7"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for (int i = 1; i &lt; array.Length; i++)</w:t>
      </w:r>
    </w:p>
    <w:p w14:paraId="03ECB93D"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w:t>
      </w:r>
    </w:p>
    <w:p w14:paraId="2B8B18A0"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if (array[i] &gt; max)</w:t>
      </w:r>
    </w:p>
    <w:p w14:paraId="123C8633"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w:t>
      </w:r>
    </w:p>
    <w:p w14:paraId="36F4FE5C"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max = array[i];</w:t>
      </w:r>
    </w:p>
    <w:p w14:paraId="6FCEF339"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w:t>
      </w:r>
    </w:p>
    <w:p w14:paraId="7155CFCF"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w:t>
      </w:r>
    </w:p>
    <w:p w14:paraId="04122D04" w14:textId="77777777" w:rsidR="00E64690" w:rsidRPr="00E64690" w:rsidRDefault="00E64690" w:rsidP="00E64690">
      <w:pPr>
        <w:spacing w:before="15" w:line="268" w:lineRule="atLeast"/>
        <w:ind w:right="-200"/>
        <w:jc w:val="both"/>
        <w:rPr>
          <w:rFonts w:ascii="Calibri" w:eastAsia="Calibri" w:hAnsi="Calibri" w:cs="Calibri"/>
          <w:sz w:val="22"/>
          <w:szCs w:val="22"/>
        </w:rPr>
      </w:pPr>
    </w:p>
    <w:p w14:paraId="4855ACD2"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return max;</w:t>
      </w:r>
    </w:p>
    <w:p w14:paraId="19D3E13D" w14:textId="77777777" w:rsidR="00E64690" w:rsidRP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 xml:space="preserve">    }</w:t>
      </w:r>
    </w:p>
    <w:p w14:paraId="66425C6A" w14:textId="49DC4639" w:rsidR="00E64690" w:rsidRDefault="00E64690" w:rsidP="00E64690">
      <w:pPr>
        <w:spacing w:before="15" w:line="268" w:lineRule="atLeast"/>
        <w:ind w:right="-200"/>
        <w:jc w:val="both"/>
        <w:rPr>
          <w:rFonts w:ascii="Calibri" w:eastAsia="Calibri" w:hAnsi="Calibri" w:cs="Calibri"/>
          <w:sz w:val="22"/>
          <w:szCs w:val="22"/>
        </w:rPr>
      </w:pPr>
      <w:r w:rsidRPr="00E64690">
        <w:rPr>
          <w:rFonts w:ascii="Calibri" w:eastAsia="Calibri" w:hAnsi="Calibri" w:cs="Calibri"/>
          <w:sz w:val="22"/>
          <w:szCs w:val="22"/>
        </w:rPr>
        <w:t>}</w:t>
      </w:r>
    </w:p>
    <w:p w14:paraId="227EC9C8" w14:textId="750FC5A9" w:rsidR="007F370B" w:rsidRDefault="007F370B" w:rsidP="00E64690">
      <w:pPr>
        <w:spacing w:before="15" w:line="268" w:lineRule="atLeast"/>
        <w:ind w:right="-200"/>
        <w:jc w:val="both"/>
        <w:rPr>
          <w:rFonts w:ascii="Calibri" w:eastAsia="Calibri" w:hAnsi="Calibri" w:cs="Calibri"/>
          <w:sz w:val="22"/>
          <w:szCs w:val="22"/>
        </w:rPr>
      </w:pPr>
    </w:p>
    <w:p w14:paraId="791ED396" w14:textId="2EA8109D" w:rsidR="007F370B" w:rsidRDefault="007F370B" w:rsidP="00E64690">
      <w:pPr>
        <w:spacing w:before="15" w:line="268" w:lineRule="atLeast"/>
        <w:ind w:right="-200"/>
        <w:jc w:val="both"/>
        <w:rPr>
          <w:rFonts w:ascii="Calibri" w:eastAsia="Calibri" w:hAnsi="Calibri" w:cs="Calibri"/>
          <w:sz w:val="22"/>
          <w:szCs w:val="22"/>
        </w:rPr>
      </w:pPr>
    </w:p>
    <w:p w14:paraId="009218E7" w14:textId="7FD1FC6D" w:rsidR="007F370B" w:rsidRDefault="007F370B" w:rsidP="00E64690">
      <w:pPr>
        <w:spacing w:before="15" w:line="268" w:lineRule="atLeast"/>
        <w:ind w:right="-200"/>
        <w:jc w:val="both"/>
        <w:rPr>
          <w:rFonts w:ascii="Calibri" w:eastAsia="Calibri" w:hAnsi="Calibri" w:cs="Calibri"/>
          <w:sz w:val="22"/>
          <w:szCs w:val="22"/>
        </w:rPr>
      </w:pPr>
    </w:p>
    <w:p w14:paraId="35CDEFBD" w14:textId="3872FAB4" w:rsidR="007F370B" w:rsidRDefault="007F370B" w:rsidP="00E64690">
      <w:pPr>
        <w:spacing w:before="15" w:line="268" w:lineRule="atLeast"/>
        <w:ind w:right="-200"/>
        <w:jc w:val="both"/>
        <w:rPr>
          <w:rFonts w:ascii="Calibri" w:eastAsia="Calibri" w:hAnsi="Calibri" w:cs="Calibri"/>
          <w:sz w:val="22"/>
          <w:szCs w:val="22"/>
        </w:rPr>
      </w:pPr>
    </w:p>
    <w:p w14:paraId="022FA987" w14:textId="77777777" w:rsidR="00E06356" w:rsidRDefault="00E06356" w:rsidP="00E64690">
      <w:pPr>
        <w:spacing w:before="15" w:line="268" w:lineRule="atLeast"/>
        <w:ind w:right="-200"/>
        <w:jc w:val="both"/>
        <w:rPr>
          <w:rFonts w:ascii="Calibri" w:eastAsia="Calibri" w:hAnsi="Calibri" w:cs="Calibri"/>
          <w:sz w:val="22"/>
          <w:szCs w:val="22"/>
        </w:rPr>
      </w:pPr>
    </w:p>
    <w:p w14:paraId="585F5E32" w14:textId="77777777" w:rsidR="00E06356" w:rsidRDefault="00E06356" w:rsidP="00E64690">
      <w:pPr>
        <w:spacing w:before="15" w:line="268" w:lineRule="atLeast"/>
        <w:ind w:right="-200"/>
        <w:jc w:val="both"/>
        <w:rPr>
          <w:rFonts w:ascii="Calibri" w:eastAsia="Calibri" w:hAnsi="Calibri" w:cs="Calibri"/>
          <w:sz w:val="22"/>
          <w:szCs w:val="22"/>
        </w:rPr>
      </w:pPr>
    </w:p>
    <w:p w14:paraId="656B6B27" w14:textId="77777777" w:rsidR="00E06356" w:rsidRDefault="00E06356" w:rsidP="00E64690">
      <w:pPr>
        <w:spacing w:before="15" w:line="268" w:lineRule="atLeast"/>
        <w:ind w:right="-200"/>
        <w:jc w:val="both"/>
        <w:rPr>
          <w:rFonts w:ascii="Calibri" w:eastAsia="Calibri" w:hAnsi="Calibri" w:cs="Calibri"/>
          <w:sz w:val="22"/>
          <w:szCs w:val="22"/>
        </w:rPr>
      </w:pPr>
    </w:p>
    <w:p w14:paraId="7D5A3738" w14:textId="77777777" w:rsidR="00E06356" w:rsidRDefault="00E06356" w:rsidP="00E64690">
      <w:pPr>
        <w:spacing w:before="15" w:line="268" w:lineRule="atLeast"/>
        <w:ind w:right="-200"/>
        <w:jc w:val="both"/>
        <w:rPr>
          <w:rFonts w:ascii="Calibri" w:eastAsia="Calibri" w:hAnsi="Calibri" w:cs="Calibri"/>
          <w:sz w:val="22"/>
          <w:szCs w:val="22"/>
        </w:rPr>
      </w:pPr>
    </w:p>
    <w:p w14:paraId="2F828059" w14:textId="77777777" w:rsidR="00E06356" w:rsidRDefault="00E06356" w:rsidP="00E64690">
      <w:pPr>
        <w:spacing w:before="15" w:line="268" w:lineRule="atLeast"/>
        <w:ind w:right="-200"/>
        <w:jc w:val="both"/>
        <w:rPr>
          <w:rFonts w:ascii="Calibri" w:eastAsia="Calibri" w:hAnsi="Calibri" w:cs="Calibri"/>
          <w:sz w:val="22"/>
          <w:szCs w:val="22"/>
        </w:rPr>
      </w:pPr>
    </w:p>
    <w:p w14:paraId="79C4DB26" w14:textId="77777777" w:rsidR="00E06356" w:rsidRDefault="00E06356" w:rsidP="00E64690">
      <w:pPr>
        <w:spacing w:before="15" w:line="268" w:lineRule="atLeast"/>
        <w:ind w:right="-200"/>
        <w:jc w:val="both"/>
        <w:rPr>
          <w:rFonts w:ascii="Calibri" w:eastAsia="Calibri" w:hAnsi="Calibri" w:cs="Calibri"/>
          <w:sz w:val="22"/>
          <w:szCs w:val="22"/>
        </w:rPr>
      </w:pPr>
    </w:p>
    <w:p w14:paraId="0C6BE819" w14:textId="77777777" w:rsidR="00E06356" w:rsidRDefault="00E06356" w:rsidP="00E64690">
      <w:pPr>
        <w:spacing w:before="15" w:line="268" w:lineRule="atLeast"/>
        <w:ind w:right="-200"/>
        <w:jc w:val="both"/>
        <w:rPr>
          <w:rFonts w:ascii="Calibri" w:eastAsia="Calibri" w:hAnsi="Calibri" w:cs="Calibri"/>
          <w:sz w:val="22"/>
          <w:szCs w:val="22"/>
        </w:rPr>
      </w:pPr>
    </w:p>
    <w:p w14:paraId="62B880C0" w14:textId="77777777" w:rsidR="00E06356" w:rsidRDefault="00E06356" w:rsidP="00E64690">
      <w:pPr>
        <w:spacing w:before="15" w:line="268" w:lineRule="atLeast"/>
        <w:ind w:right="-200"/>
        <w:jc w:val="both"/>
        <w:rPr>
          <w:rFonts w:ascii="Calibri" w:eastAsia="Calibri" w:hAnsi="Calibri" w:cs="Calibri"/>
          <w:sz w:val="22"/>
          <w:szCs w:val="22"/>
        </w:rPr>
      </w:pPr>
    </w:p>
    <w:p w14:paraId="636BF0AB" w14:textId="77777777" w:rsidR="00E06356" w:rsidRDefault="00E06356" w:rsidP="00E64690">
      <w:pPr>
        <w:spacing w:before="15" w:line="268" w:lineRule="atLeast"/>
        <w:ind w:right="-200"/>
        <w:jc w:val="both"/>
        <w:rPr>
          <w:rFonts w:ascii="Calibri" w:eastAsia="Calibri" w:hAnsi="Calibri" w:cs="Calibri"/>
          <w:sz w:val="22"/>
          <w:szCs w:val="22"/>
        </w:rPr>
      </w:pPr>
    </w:p>
    <w:p w14:paraId="00361B58" w14:textId="77777777" w:rsidR="00E06356" w:rsidRDefault="00E06356" w:rsidP="00E64690">
      <w:pPr>
        <w:spacing w:before="15" w:line="268" w:lineRule="atLeast"/>
        <w:ind w:right="-200"/>
        <w:jc w:val="both"/>
        <w:rPr>
          <w:rFonts w:ascii="Calibri" w:eastAsia="Calibri" w:hAnsi="Calibri" w:cs="Calibri"/>
          <w:sz w:val="22"/>
          <w:szCs w:val="22"/>
        </w:rPr>
      </w:pPr>
    </w:p>
    <w:p w14:paraId="09969423" w14:textId="77777777" w:rsidR="00E06356" w:rsidRDefault="00E06356" w:rsidP="00E64690">
      <w:pPr>
        <w:spacing w:before="15" w:line="268" w:lineRule="atLeast"/>
        <w:ind w:right="-200"/>
        <w:jc w:val="both"/>
        <w:rPr>
          <w:rFonts w:ascii="Calibri" w:eastAsia="Calibri" w:hAnsi="Calibri" w:cs="Calibri"/>
          <w:sz w:val="22"/>
          <w:szCs w:val="22"/>
        </w:rPr>
      </w:pPr>
    </w:p>
    <w:p w14:paraId="3BBDC80C" w14:textId="77777777" w:rsidR="00E06356" w:rsidRDefault="00E06356" w:rsidP="00E64690">
      <w:pPr>
        <w:spacing w:before="15" w:line="268" w:lineRule="atLeast"/>
        <w:ind w:right="-200"/>
        <w:jc w:val="both"/>
        <w:rPr>
          <w:rFonts w:ascii="Calibri" w:eastAsia="Calibri" w:hAnsi="Calibri" w:cs="Calibri"/>
          <w:sz w:val="22"/>
          <w:szCs w:val="22"/>
        </w:rPr>
      </w:pPr>
    </w:p>
    <w:p w14:paraId="580E13B3" w14:textId="77777777" w:rsidR="00E06356" w:rsidRDefault="00E06356" w:rsidP="00E64690">
      <w:pPr>
        <w:spacing w:before="15" w:line="268" w:lineRule="atLeast"/>
        <w:ind w:right="-200"/>
        <w:jc w:val="both"/>
        <w:rPr>
          <w:rFonts w:ascii="Calibri" w:eastAsia="Calibri" w:hAnsi="Calibri" w:cs="Calibri"/>
          <w:sz w:val="22"/>
          <w:szCs w:val="22"/>
        </w:rPr>
      </w:pPr>
    </w:p>
    <w:p w14:paraId="11756ED7" w14:textId="77777777" w:rsidR="00E06356" w:rsidRDefault="00E06356" w:rsidP="00E64690">
      <w:pPr>
        <w:spacing w:before="15" w:line="268" w:lineRule="atLeast"/>
        <w:ind w:right="-200"/>
        <w:jc w:val="both"/>
        <w:rPr>
          <w:rFonts w:ascii="Calibri" w:eastAsia="Calibri" w:hAnsi="Calibri" w:cs="Calibri"/>
          <w:sz w:val="22"/>
          <w:szCs w:val="22"/>
        </w:rPr>
      </w:pPr>
    </w:p>
    <w:p w14:paraId="1E80A5A6" w14:textId="77777777" w:rsidR="00E06356" w:rsidRDefault="00E06356" w:rsidP="00E64690">
      <w:pPr>
        <w:spacing w:before="15" w:line="268" w:lineRule="atLeast"/>
        <w:ind w:right="-200"/>
        <w:jc w:val="both"/>
        <w:rPr>
          <w:rFonts w:ascii="Calibri" w:eastAsia="Calibri" w:hAnsi="Calibri" w:cs="Calibri"/>
          <w:sz w:val="22"/>
          <w:szCs w:val="22"/>
        </w:rPr>
      </w:pPr>
    </w:p>
    <w:p w14:paraId="157B270D" w14:textId="77777777" w:rsidR="00E06356" w:rsidRDefault="00E06356" w:rsidP="00E64690">
      <w:pPr>
        <w:spacing w:before="15" w:line="268" w:lineRule="atLeast"/>
        <w:ind w:right="-200"/>
        <w:jc w:val="both"/>
        <w:rPr>
          <w:rFonts w:ascii="Calibri" w:eastAsia="Calibri" w:hAnsi="Calibri" w:cs="Calibri"/>
          <w:sz w:val="22"/>
          <w:szCs w:val="22"/>
        </w:rPr>
      </w:pPr>
    </w:p>
    <w:p w14:paraId="16662790" w14:textId="3095EA3A" w:rsidR="007F370B" w:rsidRDefault="007F370B" w:rsidP="00E64690">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t>Output :</w:t>
      </w:r>
    </w:p>
    <w:p w14:paraId="02477802" w14:textId="0AD39C67" w:rsidR="00E06356" w:rsidRDefault="00E06356" w:rsidP="00E64690">
      <w:pPr>
        <w:spacing w:before="15" w:line="268" w:lineRule="atLeast"/>
        <w:ind w:right="-200"/>
        <w:jc w:val="both"/>
        <w:rPr>
          <w:rFonts w:ascii="Calibri" w:eastAsia="Calibri" w:hAnsi="Calibri" w:cs="Calibri"/>
          <w:sz w:val="22"/>
          <w:szCs w:val="22"/>
        </w:rPr>
      </w:pPr>
    </w:p>
    <w:p w14:paraId="7323CD52" w14:textId="498B62B8" w:rsidR="00E06356" w:rsidRDefault="00E06356" w:rsidP="00E64690">
      <w:pPr>
        <w:spacing w:before="15" w:line="268" w:lineRule="atLeast"/>
        <w:ind w:right="-200"/>
        <w:jc w:val="both"/>
        <w:rPr>
          <w:rFonts w:ascii="Calibri" w:eastAsia="Calibri" w:hAnsi="Calibri" w:cs="Calibri"/>
          <w:sz w:val="22"/>
          <w:szCs w:val="22"/>
        </w:rPr>
      </w:pPr>
      <w:r>
        <w:rPr>
          <w:noProof/>
        </w:rPr>
        <w:drawing>
          <wp:inline distT="0" distB="0" distL="0" distR="0" wp14:anchorId="0356FCB9" wp14:editId="5A7EFAFE">
            <wp:extent cx="6976745" cy="6068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76745" cy="6068695"/>
                    </a:xfrm>
                    <a:prstGeom prst="rect">
                      <a:avLst/>
                    </a:prstGeom>
                  </pic:spPr>
                </pic:pic>
              </a:graphicData>
            </a:graphic>
          </wp:inline>
        </w:drawing>
      </w:r>
    </w:p>
    <w:p w14:paraId="1FECB52B" w14:textId="56EEE712" w:rsidR="007F370B" w:rsidRDefault="007F370B" w:rsidP="00E64690">
      <w:pPr>
        <w:spacing w:before="15" w:line="268" w:lineRule="atLeast"/>
        <w:ind w:right="-200"/>
        <w:jc w:val="both"/>
        <w:rPr>
          <w:rFonts w:ascii="Calibri" w:eastAsia="Calibri" w:hAnsi="Calibri" w:cs="Calibri"/>
          <w:sz w:val="22"/>
          <w:szCs w:val="22"/>
        </w:rPr>
      </w:pPr>
    </w:p>
    <w:p w14:paraId="26237D13" w14:textId="3A820C15" w:rsidR="007F370B" w:rsidRDefault="007F370B" w:rsidP="00E64690">
      <w:pPr>
        <w:spacing w:before="15" w:line="268" w:lineRule="atLeast"/>
        <w:ind w:right="-200"/>
        <w:jc w:val="both"/>
        <w:rPr>
          <w:rFonts w:ascii="Calibri" w:eastAsia="Calibri" w:hAnsi="Calibri" w:cs="Calibri"/>
          <w:sz w:val="22"/>
          <w:szCs w:val="22"/>
        </w:rPr>
      </w:pPr>
    </w:p>
    <w:p w14:paraId="2A1654BA" w14:textId="7D53ADA3" w:rsidR="00E06356" w:rsidRDefault="00E06356" w:rsidP="00E64690">
      <w:pPr>
        <w:spacing w:before="15" w:line="268" w:lineRule="atLeast"/>
        <w:ind w:right="-200"/>
        <w:jc w:val="both"/>
        <w:rPr>
          <w:rFonts w:ascii="Calibri" w:eastAsia="Calibri" w:hAnsi="Calibri" w:cs="Calibri"/>
          <w:sz w:val="22"/>
          <w:szCs w:val="22"/>
        </w:rPr>
      </w:pPr>
    </w:p>
    <w:p w14:paraId="145433CB" w14:textId="1CA0597B" w:rsidR="007F370B" w:rsidRDefault="00E06356" w:rsidP="00E64690">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br w:type="page"/>
      </w:r>
      <w:r>
        <w:rPr>
          <w:rFonts w:ascii="Calibri" w:eastAsia="Calibri" w:hAnsi="Calibri" w:cs="Calibri"/>
          <w:sz w:val="22"/>
          <w:szCs w:val="22"/>
        </w:rPr>
        <w:lastRenderedPageBreak/>
        <w:t>Flowchart :</w:t>
      </w:r>
    </w:p>
    <w:p w14:paraId="4E957FA0" w14:textId="584E02F4" w:rsidR="00E06356" w:rsidRDefault="00E06356" w:rsidP="00E64690">
      <w:pPr>
        <w:spacing w:before="15" w:line="268" w:lineRule="atLeast"/>
        <w:ind w:right="-200"/>
        <w:jc w:val="both"/>
        <w:rPr>
          <w:rFonts w:ascii="Calibri" w:eastAsia="Calibri" w:hAnsi="Calibri" w:cs="Calibri"/>
          <w:sz w:val="22"/>
          <w:szCs w:val="22"/>
        </w:rPr>
      </w:pPr>
    </w:p>
    <w:p w14:paraId="43D41EB6" w14:textId="77777777" w:rsidR="00E06356" w:rsidRDefault="00E06356" w:rsidP="00E64690">
      <w:pPr>
        <w:spacing w:before="15" w:line="268" w:lineRule="atLeast"/>
        <w:ind w:right="-200"/>
        <w:jc w:val="both"/>
        <w:rPr>
          <w:rFonts w:ascii="Calibri" w:eastAsia="Calibri" w:hAnsi="Calibri" w:cs="Calibri"/>
          <w:sz w:val="22"/>
          <w:szCs w:val="22"/>
        </w:rPr>
      </w:pPr>
    </w:p>
    <w:p w14:paraId="34B0BBEF" w14:textId="7B2692B1" w:rsidR="007F370B" w:rsidRDefault="007F370B" w:rsidP="00E64690">
      <w:pPr>
        <w:spacing w:before="15" w:line="268" w:lineRule="atLeast"/>
        <w:ind w:right="-200"/>
        <w:jc w:val="both"/>
        <w:rPr>
          <w:rFonts w:ascii="Calibri" w:eastAsia="Calibri" w:hAnsi="Calibri" w:cs="Calibri"/>
          <w:sz w:val="22"/>
          <w:szCs w:val="22"/>
        </w:rPr>
      </w:pPr>
    </w:p>
    <w:p w14:paraId="11D68C76" w14:textId="6ED73D97" w:rsidR="007F370B" w:rsidRDefault="007F370B" w:rsidP="00E64690">
      <w:pPr>
        <w:spacing w:before="15" w:line="268" w:lineRule="atLeast"/>
        <w:ind w:right="-200"/>
        <w:jc w:val="both"/>
        <w:rPr>
          <w:rFonts w:ascii="Calibri" w:eastAsia="Calibri" w:hAnsi="Calibri" w:cs="Calibri"/>
          <w:sz w:val="22"/>
          <w:szCs w:val="22"/>
        </w:rPr>
      </w:pPr>
    </w:p>
    <w:p w14:paraId="5262C8EF" w14:textId="32C35510" w:rsidR="007F370B" w:rsidRDefault="007F370B" w:rsidP="00E64690">
      <w:pPr>
        <w:spacing w:before="15" w:line="268" w:lineRule="atLeast"/>
        <w:ind w:right="-200"/>
        <w:jc w:val="both"/>
        <w:rPr>
          <w:rFonts w:ascii="Calibri" w:eastAsia="Calibri" w:hAnsi="Calibri" w:cs="Calibri"/>
          <w:sz w:val="22"/>
          <w:szCs w:val="22"/>
        </w:rPr>
      </w:pPr>
    </w:p>
    <w:p w14:paraId="0AA3114B" w14:textId="2CDB32DA" w:rsidR="007F370B" w:rsidRDefault="007F370B" w:rsidP="00E64690">
      <w:pPr>
        <w:spacing w:before="15" w:line="268" w:lineRule="atLeast"/>
        <w:ind w:right="-200"/>
        <w:jc w:val="both"/>
        <w:rPr>
          <w:rFonts w:ascii="Calibri" w:eastAsia="Calibri" w:hAnsi="Calibri" w:cs="Calibri"/>
          <w:sz w:val="22"/>
          <w:szCs w:val="22"/>
        </w:rPr>
      </w:pPr>
    </w:p>
    <w:p w14:paraId="703AAF68" w14:textId="16681D4C" w:rsidR="007F370B" w:rsidRDefault="007F370B" w:rsidP="00E64690">
      <w:pPr>
        <w:spacing w:before="15" w:line="268" w:lineRule="atLeast"/>
        <w:ind w:right="-200"/>
        <w:jc w:val="both"/>
        <w:rPr>
          <w:rFonts w:ascii="Calibri" w:eastAsia="Calibri" w:hAnsi="Calibri" w:cs="Calibri"/>
          <w:sz w:val="22"/>
          <w:szCs w:val="22"/>
        </w:rPr>
      </w:pPr>
    </w:p>
    <w:p w14:paraId="3338B178" w14:textId="20FD1FAA" w:rsidR="007F370B" w:rsidRDefault="007F370B" w:rsidP="00E64690">
      <w:pPr>
        <w:spacing w:before="15" w:line="268" w:lineRule="atLeast"/>
        <w:ind w:right="-200"/>
        <w:jc w:val="both"/>
        <w:rPr>
          <w:rFonts w:ascii="Calibri" w:eastAsia="Calibri" w:hAnsi="Calibri" w:cs="Calibri"/>
          <w:sz w:val="22"/>
          <w:szCs w:val="22"/>
        </w:rPr>
      </w:pPr>
    </w:p>
    <w:p w14:paraId="29B472C8" w14:textId="0AA43B13" w:rsidR="007F370B" w:rsidRDefault="007F370B" w:rsidP="00E64690">
      <w:pPr>
        <w:spacing w:before="15" w:line="268" w:lineRule="atLeast"/>
        <w:ind w:right="-200"/>
        <w:jc w:val="both"/>
        <w:rPr>
          <w:rFonts w:ascii="Calibri" w:eastAsia="Calibri" w:hAnsi="Calibri" w:cs="Calibri"/>
          <w:sz w:val="22"/>
          <w:szCs w:val="22"/>
        </w:rPr>
      </w:pPr>
    </w:p>
    <w:p w14:paraId="597B0844" w14:textId="5FF8F3AA" w:rsidR="007F370B" w:rsidRDefault="007F370B" w:rsidP="00E64690">
      <w:pPr>
        <w:spacing w:before="15" w:line="268" w:lineRule="atLeast"/>
        <w:ind w:right="-200"/>
        <w:jc w:val="both"/>
        <w:rPr>
          <w:rFonts w:ascii="Calibri" w:eastAsia="Calibri" w:hAnsi="Calibri" w:cs="Calibri"/>
          <w:sz w:val="22"/>
          <w:szCs w:val="22"/>
        </w:rPr>
      </w:pPr>
    </w:p>
    <w:p w14:paraId="6CA8AE3A" w14:textId="7E6C160B" w:rsidR="00E06356" w:rsidRDefault="00E06356" w:rsidP="00E64690">
      <w:pPr>
        <w:spacing w:before="15" w:line="268" w:lineRule="atLeast"/>
        <w:ind w:right="-200"/>
        <w:jc w:val="both"/>
        <w:rPr>
          <w:rFonts w:ascii="Calibri" w:eastAsia="Calibri" w:hAnsi="Calibri" w:cs="Calibri"/>
          <w:sz w:val="22"/>
          <w:szCs w:val="22"/>
        </w:rPr>
      </w:pPr>
    </w:p>
    <w:p w14:paraId="5C994154" w14:textId="77777777" w:rsidR="007F370B" w:rsidRDefault="00E06356" w:rsidP="00E64690">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br w:type="page"/>
      </w:r>
    </w:p>
    <w:p w14:paraId="5190435B" w14:textId="2674DDB7" w:rsidR="007F370B" w:rsidRDefault="007F370B" w:rsidP="00E64690">
      <w:pPr>
        <w:spacing w:before="15" w:line="268" w:lineRule="atLeast"/>
        <w:ind w:right="-200"/>
        <w:jc w:val="both"/>
        <w:rPr>
          <w:rFonts w:ascii="Calibri" w:eastAsia="Calibri" w:hAnsi="Calibri" w:cs="Calibri"/>
          <w:sz w:val="22"/>
          <w:szCs w:val="22"/>
        </w:rPr>
      </w:pPr>
    </w:p>
    <w:p w14:paraId="589641CF" w14:textId="3B78F87E" w:rsidR="003E40CE" w:rsidRPr="003E40CE" w:rsidRDefault="007F370B" w:rsidP="003E40CE">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t>4.</w:t>
      </w:r>
      <w:r w:rsidR="003E40CE" w:rsidRPr="003E40CE">
        <w:t xml:space="preserve"> </w:t>
      </w:r>
      <w:r w:rsidR="003E40CE" w:rsidRPr="003E40CE">
        <w:rPr>
          <w:rFonts w:ascii="Calibri" w:eastAsia="Calibri" w:hAnsi="Calibri" w:cs="Calibri"/>
          <w:sz w:val="22"/>
          <w:szCs w:val="22"/>
        </w:rPr>
        <w:t>using System;</w:t>
      </w:r>
    </w:p>
    <w:p w14:paraId="17678D46" w14:textId="77777777" w:rsidR="003E40CE" w:rsidRPr="003E40CE" w:rsidRDefault="003E40CE" w:rsidP="003E40CE">
      <w:pPr>
        <w:spacing w:before="15" w:line="268" w:lineRule="atLeast"/>
        <w:ind w:right="-200"/>
        <w:jc w:val="both"/>
        <w:rPr>
          <w:rFonts w:ascii="Calibri" w:eastAsia="Calibri" w:hAnsi="Calibri" w:cs="Calibri"/>
          <w:sz w:val="22"/>
          <w:szCs w:val="22"/>
        </w:rPr>
      </w:pPr>
    </w:p>
    <w:p w14:paraId="7AA37F8E"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class Program</w:t>
      </w:r>
    </w:p>
    <w:p w14:paraId="6D617593"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w:t>
      </w:r>
    </w:p>
    <w:p w14:paraId="4EE88682"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static void Main()</w:t>
      </w:r>
    </w:p>
    <w:p w14:paraId="497CF7AD"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w:t>
      </w:r>
    </w:p>
    <w:p w14:paraId="5A368881"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 Jumlah kelereng Wanwans</w:t>
      </w:r>
    </w:p>
    <w:p w14:paraId="791FA2D6"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int jumlahKelerengWanwans = 20;</w:t>
      </w:r>
    </w:p>
    <w:p w14:paraId="4DB6F41C" w14:textId="77777777" w:rsidR="003E40CE" w:rsidRPr="003E40CE" w:rsidRDefault="003E40CE" w:rsidP="003E40CE">
      <w:pPr>
        <w:spacing w:before="15" w:line="268" w:lineRule="atLeast"/>
        <w:ind w:right="-200"/>
        <w:jc w:val="both"/>
        <w:rPr>
          <w:rFonts w:ascii="Calibri" w:eastAsia="Calibri" w:hAnsi="Calibri" w:cs="Calibri"/>
          <w:sz w:val="22"/>
          <w:szCs w:val="22"/>
        </w:rPr>
      </w:pPr>
    </w:p>
    <w:p w14:paraId="7EBFC67C"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 Hitung jumlah kelereng Kaisar</w:t>
      </w:r>
    </w:p>
    <w:p w14:paraId="1E2E8DF7"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int jumlahKelerengKaisar = (jumlahKelerengWanwans - 20) / 2;</w:t>
      </w:r>
    </w:p>
    <w:p w14:paraId="7B090D93" w14:textId="77777777" w:rsidR="003E40CE" w:rsidRPr="003E40CE" w:rsidRDefault="003E40CE" w:rsidP="003E40CE">
      <w:pPr>
        <w:spacing w:before="15" w:line="268" w:lineRule="atLeast"/>
        <w:ind w:right="-200"/>
        <w:jc w:val="both"/>
        <w:rPr>
          <w:rFonts w:ascii="Calibri" w:eastAsia="Calibri" w:hAnsi="Calibri" w:cs="Calibri"/>
          <w:sz w:val="22"/>
          <w:szCs w:val="22"/>
        </w:rPr>
      </w:pPr>
    </w:p>
    <w:p w14:paraId="255AC03B"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 Hitung jumlah kelereng Man'an</w:t>
      </w:r>
    </w:p>
    <w:p w14:paraId="258D6CC7"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int jumlahKelerengManan = 3 * (jumlahKelerengWanwans + jumlahKelerengKaisar);</w:t>
      </w:r>
    </w:p>
    <w:p w14:paraId="3D92E3DD" w14:textId="77777777" w:rsidR="003E40CE" w:rsidRPr="003E40CE" w:rsidRDefault="003E40CE" w:rsidP="003E40CE">
      <w:pPr>
        <w:spacing w:before="15" w:line="268" w:lineRule="atLeast"/>
        <w:ind w:right="-200"/>
        <w:jc w:val="both"/>
        <w:rPr>
          <w:rFonts w:ascii="Calibri" w:eastAsia="Calibri" w:hAnsi="Calibri" w:cs="Calibri"/>
          <w:sz w:val="22"/>
          <w:szCs w:val="22"/>
        </w:rPr>
      </w:pPr>
    </w:p>
    <w:p w14:paraId="473C5965"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 Hitung jumlah kelereng Irwan</w:t>
      </w:r>
    </w:p>
    <w:p w14:paraId="713E55CC"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int jumlahKelerengIrwan = jumlahKelerengWanwans + jumlahKelerengKaisar + jumlahKelerengManan - 10;</w:t>
      </w:r>
    </w:p>
    <w:p w14:paraId="7F6E78B4" w14:textId="77777777" w:rsidR="003E40CE" w:rsidRPr="003E40CE" w:rsidRDefault="003E40CE" w:rsidP="003E40CE">
      <w:pPr>
        <w:spacing w:before="15" w:line="268" w:lineRule="atLeast"/>
        <w:ind w:right="-200"/>
        <w:jc w:val="both"/>
        <w:rPr>
          <w:rFonts w:ascii="Calibri" w:eastAsia="Calibri" w:hAnsi="Calibri" w:cs="Calibri"/>
          <w:sz w:val="22"/>
          <w:szCs w:val="22"/>
        </w:rPr>
      </w:pPr>
    </w:p>
    <w:p w14:paraId="4C198C7F"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 Tampilkan hasil</w:t>
      </w:r>
    </w:p>
    <w:p w14:paraId="0B2FCEC3"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Console.WriteLine("Jumlah kelereng Kaisar: " + jumlahKelerengKaisar);</w:t>
      </w:r>
    </w:p>
    <w:p w14:paraId="441BD486"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Console.WriteLine("Jumlah kelereng Man'an: " + jumlahKelerengManan);</w:t>
      </w:r>
    </w:p>
    <w:p w14:paraId="7AB4EFAB"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Console.WriteLine("Jumlah kelereng Irwan: " + jumlahKelerengIrwan);</w:t>
      </w:r>
    </w:p>
    <w:p w14:paraId="0A5B6EE8" w14:textId="77777777" w:rsidR="003E40CE" w:rsidRPr="003E40CE"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 xml:space="preserve">    }</w:t>
      </w:r>
    </w:p>
    <w:p w14:paraId="1FEBA61D" w14:textId="2AE1D869" w:rsidR="007F370B" w:rsidRDefault="003E40CE" w:rsidP="003E40CE">
      <w:pPr>
        <w:spacing w:before="15" w:line="268" w:lineRule="atLeast"/>
        <w:ind w:right="-200"/>
        <w:jc w:val="both"/>
        <w:rPr>
          <w:rFonts w:ascii="Calibri" w:eastAsia="Calibri" w:hAnsi="Calibri" w:cs="Calibri"/>
          <w:sz w:val="22"/>
          <w:szCs w:val="22"/>
        </w:rPr>
      </w:pPr>
      <w:r w:rsidRPr="003E40CE">
        <w:rPr>
          <w:rFonts w:ascii="Calibri" w:eastAsia="Calibri" w:hAnsi="Calibri" w:cs="Calibri"/>
          <w:sz w:val="22"/>
          <w:szCs w:val="22"/>
        </w:rPr>
        <w:t>}</w:t>
      </w:r>
    </w:p>
    <w:p w14:paraId="3537F76E" w14:textId="5A71E586" w:rsidR="003E40CE" w:rsidRDefault="002E1098" w:rsidP="003E40CE">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t>Ouput :</w:t>
      </w:r>
    </w:p>
    <w:p w14:paraId="5E7F213E" w14:textId="2672CFD9" w:rsidR="002E1098" w:rsidRDefault="002E1098" w:rsidP="003E40CE">
      <w:pPr>
        <w:spacing w:before="15" w:line="268" w:lineRule="atLeast"/>
        <w:ind w:right="-200"/>
        <w:jc w:val="both"/>
        <w:rPr>
          <w:rFonts w:ascii="Calibri" w:eastAsia="Calibri" w:hAnsi="Calibri" w:cs="Calibri"/>
          <w:sz w:val="22"/>
          <w:szCs w:val="22"/>
        </w:rPr>
      </w:pPr>
      <w:r>
        <w:rPr>
          <w:noProof/>
        </w:rPr>
        <w:drawing>
          <wp:inline distT="0" distB="0" distL="0" distR="0" wp14:anchorId="1D9C70DB" wp14:editId="15A23DCE">
            <wp:extent cx="4381500" cy="771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500" cy="771525"/>
                    </a:xfrm>
                    <a:prstGeom prst="rect">
                      <a:avLst/>
                    </a:prstGeom>
                  </pic:spPr>
                </pic:pic>
              </a:graphicData>
            </a:graphic>
          </wp:inline>
        </w:drawing>
      </w:r>
    </w:p>
    <w:p w14:paraId="336412A5" w14:textId="6083362A" w:rsidR="003E40CE" w:rsidRDefault="003E40CE" w:rsidP="003E40CE">
      <w:pPr>
        <w:spacing w:before="15" w:line="268" w:lineRule="atLeast"/>
        <w:ind w:right="-200"/>
        <w:jc w:val="both"/>
        <w:rPr>
          <w:rFonts w:ascii="Calibri" w:eastAsia="Calibri" w:hAnsi="Calibri" w:cs="Calibri"/>
          <w:sz w:val="22"/>
          <w:szCs w:val="22"/>
        </w:rPr>
      </w:pPr>
    </w:p>
    <w:p w14:paraId="24C1C725" w14:textId="3901A0C5" w:rsidR="00941A30" w:rsidRDefault="00941A30" w:rsidP="003E40CE">
      <w:pPr>
        <w:spacing w:before="15" w:line="268" w:lineRule="atLeast"/>
        <w:ind w:right="-200"/>
        <w:jc w:val="both"/>
        <w:rPr>
          <w:rFonts w:ascii="Calibri" w:eastAsia="Calibri" w:hAnsi="Calibri" w:cs="Calibri"/>
          <w:sz w:val="22"/>
          <w:szCs w:val="22"/>
        </w:rPr>
      </w:pPr>
    </w:p>
    <w:p w14:paraId="0E81869A" w14:textId="1A157E0A" w:rsidR="00941A30" w:rsidRDefault="00941A30" w:rsidP="003E40CE">
      <w:pPr>
        <w:spacing w:before="15" w:line="268" w:lineRule="atLeast"/>
        <w:ind w:right="-200"/>
        <w:jc w:val="both"/>
        <w:rPr>
          <w:rFonts w:ascii="Calibri" w:eastAsia="Calibri" w:hAnsi="Calibri" w:cs="Calibri"/>
          <w:sz w:val="22"/>
          <w:szCs w:val="22"/>
        </w:rPr>
      </w:pPr>
    </w:p>
    <w:p w14:paraId="45911309" w14:textId="69940C18" w:rsidR="00941A30" w:rsidRDefault="00941A30" w:rsidP="003E40CE">
      <w:pPr>
        <w:spacing w:before="15" w:line="268" w:lineRule="atLeast"/>
        <w:ind w:right="-200"/>
        <w:jc w:val="both"/>
        <w:rPr>
          <w:rFonts w:ascii="Calibri" w:eastAsia="Calibri" w:hAnsi="Calibri" w:cs="Calibri"/>
          <w:sz w:val="22"/>
          <w:szCs w:val="22"/>
        </w:rPr>
      </w:pPr>
    </w:p>
    <w:p w14:paraId="6FA0EE06" w14:textId="0BD85F4F" w:rsidR="00941A30" w:rsidRDefault="00941A30" w:rsidP="003E40CE">
      <w:pPr>
        <w:spacing w:before="15" w:line="268" w:lineRule="atLeast"/>
        <w:ind w:right="-200"/>
        <w:jc w:val="both"/>
        <w:rPr>
          <w:rFonts w:ascii="Calibri" w:eastAsia="Calibri" w:hAnsi="Calibri" w:cs="Calibri"/>
          <w:sz w:val="22"/>
          <w:szCs w:val="22"/>
        </w:rPr>
      </w:pPr>
    </w:p>
    <w:p w14:paraId="06CD0862" w14:textId="02C7514D" w:rsidR="00941A30" w:rsidRDefault="00941A30" w:rsidP="003E40CE">
      <w:pPr>
        <w:spacing w:before="15" w:line="268" w:lineRule="atLeast"/>
        <w:ind w:right="-200"/>
        <w:jc w:val="both"/>
        <w:rPr>
          <w:rFonts w:ascii="Calibri" w:eastAsia="Calibri" w:hAnsi="Calibri" w:cs="Calibri"/>
          <w:sz w:val="22"/>
          <w:szCs w:val="22"/>
        </w:rPr>
      </w:pPr>
    </w:p>
    <w:p w14:paraId="3386A534" w14:textId="4F7C9881" w:rsidR="00941A30" w:rsidRDefault="00941A30" w:rsidP="003E40CE">
      <w:pPr>
        <w:spacing w:before="15" w:line="268" w:lineRule="atLeast"/>
        <w:ind w:right="-200"/>
        <w:jc w:val="both"/>
        <w:rPr>
          <w:rFonts w:ascii="Calibri" w:eastAsia="Calibri" w:hAnsi="Calibri" w:cs="Calibri"/>
          <w:sz w:val="22"/>
          <w:szCs w:val="22"/>
        </w:rPr>
      </w:pPr>
    </w:p>
    <w:p w14:paraId="79F36AD2" w14:textId="0A55F1F4" w:rsidR="00941A30" w:rsidRDefault="00941A30" w:rsidP="003E40CE">
      <w:pPr>
        <w:spacing w:before="15" w:line="268" w:lineRule="atLeast"/>
        <w:ind w:right="-200"/>
        <w:jc w:val="both"/>
        <w:rPr>
          <w:rFonts w:ascii="Calibri" w:eastAsia="Calibri" w:hAnsi="Calibri" w:cs="Calibri"/>
          <w:sz w:val="22"/>
          <w:szCs w:val="22"/>
        </w:rPr>
      </w:pPr>
    </w:p>
    <w:p w14:paraId="1E2FD444" w14:textId="2BEEF824" w:rsidR="00941A30" w:rsidRDefault="00941A30" w:rsidP="003E40CE">
      <w:pPr>
        <w:spacing w:before="15" w:line="268" w:lineRule="atLeast"/>
        <w:ind w:right="-200"/>
        <w:jc w:val="both"/>
        <w:rPr>
          <w:rFonts w:ascii="Calibri" w:eastAsia="Calibri" w:hAnsi="Calibri" w:cs="Calibri"/>
          <w:sz w:val="22"/>
          <w:szCs w:val="22"/>
        </w:rPr>
      </w:pPr>
    </w:p>
    <w:p w14:paraId="09B242D7" w14:textId="16BAE9B5" w:rsidR="00941A30" w:rsidRDefault="00941A30" w:rsidP="003E40CE">
      <w:pPr>
        <w:spacing w:before="15" w:line="268" w:lineRule="atLeast"/>
        <w:ind w:right="-200"/>
        <w:jc w:val="both"/>
        <w:rPr>
          <w:rFonts w:ascii="Calibri" w:eastAsia="Calibri" w:hAnsi="Calibri" w:cs="Calibri"/>
          <w:sz w:val="22"/>
          <w:szCs w:val="22"/>
        </w:rPr>
      </w:pPr>
    </w:p>
    <w:p w14:paraId="1BA46FB1" w14:textId="0E5D8FDA" w:rsidR="00941A30" w:rsidRDefault="00941A30" w:rsidP="003E40CE">
      <w:pPr>
        <w:spacing w:before="15" w:line="268" w:lineRule="atLeast"/>
        <w:ind w:right="-200"/>
        <w:jc w:val="both"/>
        <w:rPr>
          <w:rFonts w:ascii="Calibri" w:eastAsia="Calibri" w:hAnsi="Calibri" w:cs="Calibri"/>
          <w:sz w:val="22"/>
          <w:szCs w:val="22"/>
        </w:rPr>
      </w:pPr>
    </w:p>
    <w:p w14:paraId="36645AAA" w14:textId="42F6F5A3" w:rsidR="00941A30" w:rsidRDefault="00941A30" w:rsidP="003E40CE">
      <w:pPr>
        <w:spacing w:before="15" w:line="268" w:lineRule="atLeast"/>
        <w:ind w:right="-200"/>
        <w:jc w:val="both"/>
        <w:rPr>
          <w:rFonts w:ascii="Calibri" w:eastAsia="Calibri" w:hAnsi="Calibri" w:cs="Calibri"/>
          <w:sz w:val="22"/>
          <w:szCs w:val="22"/>
        </w:rPr>
      </w:pPr>
    </w:p>
    <w:p w14:paraId="173A4BCE" w14:textId="327ACC4B" w:rsidR="00941A30" w:rsidRDefault="00941A30" w:rsidP="003E40CE">
      <w:pPr>
        <w:spacing w:before="15" w:line="268" w:lineRule="atLeast"/>
        <w:ind w:right="-200"/>
        <w:jc w:val="both"/>
        <w:rPr>
          <w:rFonts w:ascii="Calibri" w:eastAsia="Calibri" w:hAnsi="Calibri" w:cs="Calibri"/>
          <w:sz w:val="22"/>
          <w:szCs w:val="22"/>
        </w:rPr>
      </w:pPr>
    </w:p>
    <w:p w14:paraId="2BFC2467" w14:textId="030D3E04" w:rsidR="00941A30" w:rsidRDefault="00941A30" w:rsidP="003E40CE">
      <w:pPr>
        <w:spacing w:before="15" w:line="268" w:lineRule="atLeast"/>
        <w:ind w:right="-200"/>
        <w:jc w:val="both"/>
        <w:rPr>
          <w:rFonts w:ascii="Calibri" w:eastAsia="Calibri" w:hAnsi="Calibri" w:cs="Calibri"/>
          <w:sz w:val="22"/>
          <w:szCs w:val="22"/>
        </w:rPr>
      </w:pPr>
    </w:p>
    <w:p w14:paraId="2E10D494" w14:textId="56B8034A" w:rsidR="00941A30" w:rsidRDefault="00941A30" w:rsidP="003E40CE">
      <w:pPr>
        <w:spacing w:before="15" w:line="268" w:lineRule="atLeast"/>
        <w:ind w:right="-200"/>
        <w:jc w:val="both"/>
        <w:rPr>
          <w:rFonts w:ascii="Calibri" w:eastAsia="Calibri" w:hAnsi="Calibri" w:cs="Calibri"/>
          <w:sz w:val="22"/>
          <w:szCs w:val="22"/>
        </w:rPr>
      </w:pPr>
    </w:p>
    <w:p w14:paraId="6C631056" w14:textId="2F76A702" w:rsidR="00941A30" w:rsidRDefault="00941A30" w:rsidP="003E40CE">
      <w:pPr>
        <w:spacing w:before="15" w:line="268" w:lineRule="atLeast"/>
        <w:ind w:right="-200"/>
        <w:jc w:val="both"/>
        <w:rPr>
          <w:rFonts w:ascii="Calibri" w:eastAsia="Calibri" w:hAnsi="Calibri" w:cs="Calibri"/>
          <w:sz w:val="22"/>
          <w:szCs w:val="22"/>
        </w:rPr>
      </w:pPr>
    </w:p>
    <w:p w14:paraId="75F1C3A0" w14:textId="56EAD167" w:rsidR="00941A30" w:rsidRDefault="00941A30" w:rsidP="003E40CE">
      <w:pPr>
        <w:spacing w:before="15" w:line="268" w:lineRule="atLeast"/>
        <w:ind w:right="-200"/>
        <w:jc w:val="both"/>
        <w:rPr>
          <w:rFonts w:ascii="Calibri" w:eastAsia="Calibri" w:hAnsi="Calibri" w:cs="Calibri"/>
          <w:sz w:val="22"/>
          <w:szCs w:val="22"/>
        </w:rPr>
      </w:pPr>
    </w:p>
    <w:p w14:paraId="09703510" w14:textId="30B055B8" w:rsidR="00941A30" w:rsidRDefault="00941A30" w:rsidP="003E40CE">
      <w:pPr>
        <w:spacing w:before="15" w:line="268" w:lineRule="atLeast"/>
        <w:ind w:right="-200"/>
        <w:jc w:val="both"/>
        <w:rPr>
          <w:rFonts w:ascii="Calibri" w:eastAsia="Calibri" w:hAnsi="Calibri" w:cs="Calibri"/>
          <w:sz w:val="22"/>
          <w:szCs w:val="22"/>
        </w:rPr>
      </w:pPr>
    </w:p>
    <w:p w14:paraId="77D54271" w14:textId="4B62D7A5" w:rsidR="00941A30" w:rsidRDefault="00941A30" w:rsidP="003E40CE">
      <w:pPr>
        <w:spacing w:before="15" w:line="268" w:lineRule="atLeast"/>
        <w:ind w:right="-200"/>
        <w:jc w:val="both"/>
        <w:rPr>
          <w:rFonts w:ascii="Calibri" w:eastAsia="Calibri" w:hAnsi="Calibri" w:cs="Calibri"/>
          <w:sz w:val="22"/>
          <w:szCs w:val="22"/>
        </w:rPr>
      </w:pPr>
    </w:p>
    <w:p w14:paraId="29F7B2AE" w14:textId="1E8E799B" w:rsidR="00941A30" w:rsidRDefault="00941A30" w:rsidP="003E40CE">
      <w:pPr>
        <w:spacing w:before="15" w:line="268" w:lineRule="atLeast"/>
        <w:ind w:right="-200"/>
        <w:jc w:val="both"/>
        <w:rPr>
          <w:rFonts w:ascii="Calibri" w:eastAsia="Calibri" w:hAnsi="Calibri" w:cs="Calibri"/>
          <w:sz w:val="22"/>
          <w:szCs w:val="22"/>
        </w:rPr>
      </w:pPr>
    </w:p>
    <w:p w14:paraId="5ADBF238" w14:textId="42E8300D" w:rsidR="00941A30" w:rsidRDefault="00941A30" w:rsidP="003E40CE">
      <w:pPr>
        <w:spacing w:before="15" w:line="268" w:lineRule="atLeast"/>
        <w:ind w:right="-200"/>
        <w:jc w:val="both"/>
        <w:rPr>
          <w:rFonts w:ascii="Calibri" w:eastAsia="Calibri" w:hAnsi="Calibri" w:cs="Calibri"/>
          <w:sz w:val="22"/>
          <w:szCs w:val="22"/>
        </w:rPr>
      </w:pPr>
    </w:p>
    <w:p w14:paraId="6088372A" w14:textId="64B93B4B" w:rsidR="00941A30" w:rsidRDefault="00941A30" w:rsidP="003E40CE">
      <w:pPr>
        <w:spacing w:before="15" w:line="268" w:lineRule="atLeast"/>
        <w:ind w:right="-200"/>
        <w:jc w:val="both"/>
        <w:rPr>
          <w:rFonts w:ascii="Calibri" w:eastAsia="Calibri" w:hAnsi="Calibri" w:cs="Calibri"/>
          <w:sz w:val="22"/>
          <w:szCs w:val="22"/>
        </w:rPr>
      </w:pPr>
    </w:p>
    <w:p w14:paraId="3124A1CF" w14:textId="65605BD0" w:rsidR="00941A30" w:rsidRDefault="00941A30" w:rsidP="003E40CE">
      <w:pPr>
        <w:spacing w:before="15" w:line="268" w:lineRule="atLeast"/>
        <w:ind w:right="-200"/>
        <w:jc w:val="both"/>
        <w:rPr>
          <w:rFonts w:ascii="Calibri" w:eastAsia="Calibri" w:hAnsi="Calibri" w:cs="Calibri"/>
          <w:sz w:val="22"/>
          <w:szCs w:val="22"/>
        </w:rPr>
      </w:pPr>
    </w:p>
    <w:p w14:paraId="3CAF1DB1" w14:textId="2512F50E" w:rsidR="00941A30" w:rsidRDefault="00941A30" w:rsidP="003E40CE">
      <w:pPr>
        <w:spacing w:before="15" w:line="268" w:lineRule="atLeast"/>
        <w:ind w:right="-200"/>
        <w:jc w:val="both"/>
        <w:rPr>
          <w:rFonts w:ascii="Calibri" w:eastAsia="Calibri" w:hAnsi="Calibri" w:cs="Calibri"/>
          <w:sz w:val="22"/>
          <w:szCs w:val="22"/>
        </w:rPr>
      </w:pPr>
    </w:p>
    <w:p w14:paraId="634FE72F" w14:textId="0B64F2C2" w:rsidR="00941A30" w:rsidRDefault="00941A30" w:rsidP="003E40CE">
      <w:pPr>
        <w:spacing w:before="15" w:line="268" w:lineRule="atLeast"/>
        <w:ind w:right="-200"/>
        <w:jc w:val="both"/>
        <w:rPr>
          <w:rFonts w:ascii="Calibri" w:eastAsia="Calibri" w:hAnsi="Calibri" w:cs="Calibri"/>
          <w:sz w:val="22"/>
          <w:szCs w:val="22"/>
        </w:rPr>
      </w:pPr>
    </w:p>
    <w:p w14:paraId="3AC1B98B" w14:textId="34F7E4C2" w:rsidR="00941A30" w:rsidRDefault="00941A30" w:rsidP="003E40CE">
      <w:pPr>
        <w:spacing w:before="15" w:line="268" w:lineRule="atLeast"/>
        <w:ind w:right="-200"/>
        <w:jc w:val="both"/>
        <w:rPr>
          <w:rFonts w:ascii="Calibri" w:eastAsia="Calibri" w:hAnsi="Calibri" w:cs="Calibri"/>
          <w:sz w:val="22"/>
          <w:szCs w:val="22"/>
        </w:rPr>
      </w:pPr>
    </w:p>
    <w:p w14:paraId="239CB440" w14:textId="1F6FF9BD" w:rsidR="00E16E67" w:rsidRPr="00E16E67" w:rsidRDefault="002E1098" w:rsidP="00E16E67">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t>5.</w:t>
      </w:r>
      <w:r w:rsidR="00E16E67" w:rsidRPr="00E16E67">
        <w:t xml:space="preserve"> </w:t>
      </w:r>
      <w:r w:rsidR="00E16E67" w:rsidRPr="00E16E67">
        <w:rPr>
          <w:rFonts w:ascii="Calibri" w:eastAsia="Calibri" w:hAnsi="Calibri" w:cs="Calibri"/>
          <w:sz w:val="22"/>
          <w:szCs w:val="22"/>
        </w:rPr>
        <w:t>using System;</w:t>
      </w:r>
    </w:p>
    <w:p w14:paraId="4DBBAEBA" w14:textId="77777777" w:rsidR="00E16E67" w:rsidRPr="00E16E67" w:rsidRDefault="00E16E67" w:rsidP="00E16E67">
      <w:pPr>
        <w:spacing w:before="15" w:line="268" w:lineRule="atLeast"/>
        <w:ind w:right="-200"/>
        <w:jc w:val="both"/>
        <w:rPr>
          <w:rFonts w:ascii="Calibri" w:eastAsia="Calibri" w:hAnsi="Calibri" w:cs="Calibri"/>
          <w:sz w:val="22"/>
          <w:szCs w:val="22"/>
        </w:rPr>
      </w:pPr>
    </w:p>
    <w:p w14:paraId="342AE73E"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class Program</w:t>
      </w:r>
    </w:p>
    <w:p w14:paraId="6CF60EE9"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w:t>
      </w:r>
    </w:p>
    <w:p w14:paraId="36A6F53C"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static void Main()</w:t>
      </w:r>
    </w:p>
    <w:p w14:paraId="3E1ACA8D"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w:t>
      </w:r>
    </w:p>
    <w:p w14:paraId="24D94F34"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 Inisialisasi variabel</w:t>
      </w:r>
    </w:p>
    <w:p w14:paraId="3FC03869"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int faktor = 0;</w:t>
      </w:r>
    </w:p>
    <w:p w14:paraId="4C40E8AA"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int bilangan;</w:t>
      </w:r>
    </w:p>
    <w:p w14:paraId="712A9766"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int a;</w:t>
      </w:r>
    </w:p>
    <w:p w14:paraId="09FF1580" w14:textId="77777777" w:rsidR="00E16E67" w:rsidRPr="00E16E67" w:rsidRDefault="00E16E67" w:rsidP="00E16E67">
      <w:pPr>
        <w:spacing w:before="15" w:line="268" w:lineRule="atLeast"/>
        <w:ind w:right="-200"/>
        <w:jc w:val="both"/>
        <w:rPr>
          <w:rFonts w:ascii="Calibri" w:eastAsia="Calibri" w:hAnsi="Calibri" w:cs="Calibri"/>
          <w:sz w:val="22"/>
          <w:szCs w:val="22"/>
        </w:rPr>
      </w:pPr>
    </w:p>
    <w:p w14:paraId="19E88347"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 Input bilangan</w:t>
      </w:r>
    </w:p>
    <w:p w14:paraId="080101FB"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Console.Write("Masukkan bilangan: ");</w:t>
      </w:r>
    </w:p>
    <w:p w14:paraId="29B59CBA"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bilangan = int.Parse(Console.ReadLine());</w:t>
      </w:r>
    </w:p>
    <w:p w14:paraId="374A5B4B" w14:textId="77777777" w:rsidR="00E16E67" w:rsidRPr="00E16E67" w:rsidRDefault="00E16E67" w:rsidP="00E16E67">
      <w:pPr>
        <w:spacing w:before="15" w:line="268" w:lineRule="atLeast"/>
        <w:ind w:right="-200"/>
        <w:jc w:val="both"/>
        <w:rPr>
          <w:rFonts w:ascii="Calibri" w:eastAsia="Calibri" w:hAnsi="Calibri" w:cs="Calibri"/>
          <w:sz w:val="22"/>
          <w:szCs w:val="22"/>
        </w:rPr>
      </w:pPr>
    </w:p>
    <w:p w14:paraId="3A9D3047"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 Inisialisasi nilai a</w:t>
      </w:r>
    </w:p>
    <w:p w14:paraId="3B51DA14"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a = 1;</w:t>
      </w:r>
    </w:p>
    <w:p w14:paraId="4E27F347" w14:textId="77777777" w:rsidR="00E16E67" w:rsidRPr="00E16E67" w:rsidRDefault="00E16E67" w:rsidP="00E16E67">
      <w:pPr>
        <w:spacing w:before="15" w:line="268" w:lineRule="atLeast"/>
        <w:ind w:right="-200"/>
        <w:jc w:val="both"/>
        <w:rPr>
          <w:rFonts w:ascii="Calibri" w:eastAsia="Calibri" w:hAnsi="Calibri" w:cs="Calibri"/>
          <w:sz w:val="22"/>
          <w:szCs w:val="22"/>
        </w:rPr>
      </w:pPr>
    </w:p>
    <w:p w14:paraId="6DACC59B"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 Loop untuk mengecek faktor bilangan</w:t>
      </w:r>
    </w:p>
    <w:p w14:paraId="1825AAD8"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while (a &lt;= bilangan)</w:t>
      </w:r>
    </w:p>
    <w:p w14:paraId="7817EAB8"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w:t>
      </w:r>
    </w:p>
    <w:p w14:paraId="48949545"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if (bilangan % a == 0)</w:t>
      </w:r>
    </w:p>
    <w:p w14:paraId="072F5ECC"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w:t>
      </w:r>
    </w:p>
    <w:p w14:paraId="3F546CB6"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faktor = faktor + 1;</w:t>
      </w:r>
    </w:p>
    <w:p w14:paraId="24DB493A"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w:t>
      </w:r>
    </w:p>
    <w:p w14:paraId="0B94F803"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a = a + 1;</w:t>
      </w:r>
    </w:p>
    <w:p w14:paraId="6CFB3892"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w:t>
      </w:r>
    </w:p>
    <w:p w14:paraId="7CB61CB1" w14:textId="77777777" w:rsidR="00E16E67" w:rsidRPr="00E16E67" w:rsidRDefault="00E16E67" w:rsidP="00E16E67">
      <w:pPr>
        <w:spacing w:before="15" w:line="268" w:lineRule="atLeast"/>
        <w:ind w:right="-200"/>
        <w:jc w:val="both"/>
        <w:rPr>
          <w:rFonts w:ascii="Calibri" w:eastAsia="Calibri" w:hAnsi="Calibri" w:cs="Calibri"/>
          <w:sz w:val="22"/>
          <w:szCs w:val="22"/>
        </w:rPr>
      </w:pPr>
    </w:p>
    <w:p w14:paraId="7177A29E"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 Menentukan apakah bilangan prima atau tidak</w:t>
      </w:r>
    </w:p>
    <w:p w14:paraId="15A66C08"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if (faktor == 2)</w:t>
      </w:r>
    </w:p>
    <w:p w14:paraId="2C8B2049"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w:t>
      </w:r>
    </w:p>
    <w:p w14:paraId="70625EE4"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Console.WriteLine($"{bilangan} adalah bilangan prima.");</w:t>
      </w:r>
    </w:p>
    <w:p w14:paraId="08DF50E2"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w:t>
      </w:r>
    </w:p>
    <w:p w14:paraId="7A2EB1E9"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else</w:t>
      </w:r>
    </w:p>
    <w:p w14:paraId="6C6C203E"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w:t>
      </w:r>
    </w:p>
    <w:p w14:paraId="0B1DDA3F"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Console.WriteLine($"{bilangan} bukan bilangan prima.");</w:t>
      </w:r>
    </w:p>
    <w:p w14:paraId="134A4FC6"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w:t>
      </w:r>
    </w:p>
    <w:p w14:paraId="24E30AD7" w14:textId="77777777" w:rsidR="00E16E67" w:rsidRPr="00E16E67" w:rsidRDefault="00E16E67" w:rsidP="00E16E67">
      <w:pPr>
        <w:spacing w:before="15" w:line="268" w:lineRule="atLeast"/>
        <w:ind w:right="-200"/>
        <w:jc w:val="both"/>
        <w:rPr>
          <w:rFonts w:ascii="Calibri" w:eastAsia="Calibri" w:hAnsi="Calibri" w:cs="Calibri"/>
          <w:sz w:val="22"/>
          <w:szCs w:val="22"/>
        </w:rPr>
      </w:pPr>
    </w:p>
    <w:p w14:paraId="35239E84"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 Tunggu agar console tidak langsung tertutup</w:t>
      </w:r>
    </w:p>
    <w:p w14:paraId="32850193"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Console.ReadLine();</w:t>
      </w:r>
    </w:p>
    <w:p w14:paraId="339A3327" w14:textId="77777777" w:rsidR="00E16E67" w:rsidRPr="00E16E67"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 xml:space="preserve">    }</w:t>
      </w:r>
    </w:p>
    <w:p w14:paraId="250FC975" w14:textId="3DA93556" w:rsidR="00941A30" w:rsidRDefault="00E16E67" w:rsidP="00E16E67">
      <w:pPr>
        <w:spacing w:before="15" w:line="268" w:lineRule="atLeast"/>
        <w:ind w:right="-200"/>
        <w:jc w:val="both"/>
        <w:rPr>
          <w:rFonts w:ascii="Calibri" w:eastAsia="Calibri" w:hAnsi="Calibri" w:cs="Calibri"/>
          <w:sz w:val="22"/>
          <w:szCs w:val="22"/>
        </w:rPr>
      </w:pPr>
      <w:r w:rsidRPr="00E16E67">
        <w:rPr>
          <w:rFonts w:ascii="Calibri" w:eastAsia="Calibri" w:hAnsi="Calibri" w:cs="Calibri"/>
          <w:sz w:val="22"/>
          <w:szCs w:val="22"/>
        </w:rPr>
        <w:t>}</w:t>
      </w:r>
    </w:p>
    <w:p w14:paraId="2F2BD022" w14:textId="3EDC7DEC" w:rsidR="00941A30" w:rsidRDefault="00941A30" w:rsidP="003E40CE">
      <w:pPr>
        <w:spacing w:before="15" w:line="268" w:lineRule="atLeast"/>
        <w:ind w:right="-200"/>
        <w:jc w:val="both"/>
        <w:rPr>
          <w:rFonts w:ascii="Calibri" w:eastAsia="Calibri" w:hAnsi="Calibri" w:cs="Calibri"/>
          <w:sz w:val="22"/>
          <w:szCs w:val="22"/>
        </w:rPr>
      </w:pPr>
    </w:p>
    <w:p w14:paraId="2BD78AD9" w14:textId="06F65E95" w:rsidR="00941A30" w:rsidRDefault="00941A30" w:rsidP="003E40CE">
      <w:pPr>
        <w:spacing w:before="15" w:line="268" w:lineRule="atLeast"/>
        <w:ind w:right="-200"/>
        <w:jc w:val="both"/>
        <w:rPr>
          <w:rFonts w:ascii="Calibri" w:eastAsia="Calibri" w:hAnsi="Calibri" w:cs="Calibri"/>
          <w:sz w:val="22"/>
          <w:szCs w:val="22"/>
        </w:rPr>
      </w:pPr>
    </w:p>
    <w:p w14:paraId="34973300" w14:textId="278C5BAC" w:rsidR="00941A30" w:rsidRDefault="00941A30" w:rsidP="003E40CE">
      <w:pPr>
        <w:spacing w:before="15" w:line="268" w:lineRule="atLeast"/>
        <w:ind w:right="-200"/>
        <w:jc w:val="both"/>
        <w:rPr>
          <w:rFonts w:ascii="Calibri" w:eastAsia="Calibri" w:hAnsi="Calibri" w:cs="Calibri"/>
          <w:sz w:val="22"/>
          <w:szCs w:val="22"/>
        </w:rPr>
      </w:pPr>
    </w:p>
    <w:p w14:paraId="4EA592B3" w14:textId="40F9C63A" w:rsidR="00941A30" w:rsidRDefault="00941A30" w:rsidP="003E40CE">
      <w:pPr>
        <w:spacing w:before="15" w:line="268" w:lineRule="atLeast"/>
        <w:ind w:right="-200"/>
        <w:jc w:val="both"/>
        <w:rPr>
          <w:rFonts w:ascii="Calibri" w:eastAsia="Calibri" w:hAnsi="Calibri" w:cs="Calibri"/>
          <w:sz w:val="22"/>
          <w:szCs w:val="22"/>
        </w:rPr>
      </w:pPr>
    </w:p>
    <w:p w14:paraId="099CDC5A" w14:textId="77777777" w:rsidR="00941A30" w:rsidRDefault="00941A30" w:rsidP="003E40CE">
      <w:pPr>
        <w:spacing w:before="15" w:line="268" w:lineRule="atLeast"/>
        <w:ind w:right="-200"/>
        <w:jc w:val="both"/>
        <w:rPr>
          <w:rFonts w:ascii="Calibri" w:eastAsia="Calibri" w:hAnsi="Calibri" w:cs="Calibri"/>
          <w:sz w:val="22"/>
          <w:szCs w:val="22"/>
        </w:rPr>
      </w:pPr>
    </w:p>
    <w:p w14:paraId="78BB7D67" w14:textId="4BC6D95F" w:rsidR="003E40CE" w:rsidRDefault="003E40CE" w:rsidP="003E40CE">
      <w:pPr>
        <w:spacing w:before="15" w:line="268" w:lineRule="atLeast"/>
        <w:ind w:right="-200"/>
        <w:jc w:val="both"/>
        <w:rPr>
          <w:rFonts w:ascii="Calibri" w:eastAsia="Calibri" w:hAnsi="Calibri" w:cs="Calibri"/>
          <w:sz w:val="22"/>
          <w:szCs w:val="22"/>
        </w:rPr>
      </w:pPr>
    </w:p>
    <w:p w14:paraId="268DDC38" w14:textId="2B46077E" w:rsidR="003E40CE" w:rsidRDefault="003E40CE" w:rsidP="003E40CE">
      <w:pPr>
        <w:spacing w:before="15" w:line="268" w:lineRule="atLeast"/>
        <w:ind w:right="-200"/>
        <w:jc w:val="both"/>
        <w:rPr>
          <w:rFonts w:ascii="Calibri" w:eastAsia="Calibri" w:hAnsi="Calibri" w:cs="Calibri"/>
          <w:sz w:val="22"/>
          <w:szCs w:val="22"/>
        </w:rPr>
      </w:pPr>
    </w:p>
    <w:p w14:paraId="389A3AA0" w14:textId="0FC7DB67" w:rsidR="003E40CE" w:rsidRDefault="003E40CE" w:rsidP="003E40CE">
      <w:pPr>
        <w:spacing w:before="15" w:line="268" w:lineRule="atLeast"/>
        <w:ind w:right="-200"/>
        <w:jc w:val="both"/>
        <w:rPr>
          <w:rFonts w:ascii="Calibri" w:eastAsia="Calibri" w:hAnsi="Calibri" w:cs="Calibri"/>
          <w:sz w:val="22"/>
          <w:szCs w:val="22"/>
        </w:rPr>
      </w:pPr>
    </w:p>
    <w:p w14:paraId="0138B8A4" w14:textId="78102439" w:rsidR="003E40CE" w:rsidRDefault="003E40CE" w:rsidP="003E40CE">
      <w:pPr>
        <w:spacing w:before="15" w:line="268" w:lineRule="atLeast"/>
        <w:ind w:right="-200"/>
        <w:jc w:val="both"/>
        <w:rPr>
          <w:rFonts w:ascii="Calibri" w:eastAsia="Calibri" w:hAnsi="Calibri" w:cs="Calibri"/>
          <w:sz w:val="22"/>
          <w:szCs w:val="22"/>
        </w:rPr>
      </w:pPr>
    </w:p>
    <w:p w14:paraId="1E4A84D6" w14:textId="2BD6DAF0" w:rsidR="003E40CE" w:rsidRDefault="003E40CE" w:rsidP="003E40CE">
      <w:pPr>
        <w:spacing w:before="15" w:line="268" w:lineRule="atLeast"/>
        <w:ind w:right="-200"/>
        <w:jc w:val="both"/>
        <w:rPr>
          <w:rFonts w:ascii="Calibri" w:eastAsia="Calibri" w:hAnsi="Calibri" w:cs="Calibri"/>
          <w:sz w:val="22"/>
          <w:szCs w:val="22"/>
        </w:rPr>
      </w:pPr>
    </w:p>
    <w:p w14:paraId="6C99F0D1" w14:textId="68B874A4" w:rsidR="003E40CE" w:rsidRDefault="003E40CE" w:rsidP="003E40CE">
      <w:pPr>
        <w:spacing w:before="15" w:line="268" w:lineRule="atLeast"/>
        <w:ind w:right="-200"/>
        <w:jc w:val="both"/>
        <w:rPr>
          <w:rFonts w:ascii="Calibri" w:eastAsia="Calibri" w:hAnsi="Calibri" w:cs="Calibri"/>
          <w:sz w:val="22"/>
          <w:szCs w:val="22"/>
        </w:rPr>
      </w:pPr>
    </w:p>
    <w:p w14:paraId="075F9504" w14:textId="78E48155" w:rsidR="003E40CE" w:rsidRDefault="003E40CE" w:rsidP="003E40CE">
      <w:pPr>
        <w:spacing w:before="15" w:line="268" w:lineRule="atLeast"/>
        <w:ind w:right="-200"/>
        <w:jc w:val="both"/>
        <w:rPr>
          <w:rFonts w:ascii="Calibri" w:eastAsia="Calibri" w:hAnsi="Calibri" w:cs="Calibri"/>
          <w:sz w:val="22"/>
          <w:szCs w:val="22"/>
        </w:rPr>
      </w:pPr>
    </w:p>
    <w:p w14:paraId="714293A2" w14:textId="590BDEFC" w:rsidR="003E40CE" w:rsidRDefault="00E16E67" w:rsidP="003E40CE">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t>Output :</w:t>
      </w:r>
    </w:p>
    <w:p w14:paraId="37764256" w14:textId="0BDCBAF5" w:rsidR="00E16E67" w:rsidRDefault="009C513F" w:rsidP="003E40CE">
      <w:pPr>
        <w:spacing w:before="15" w:line="268" w:lineRule="atLeast"/>
        <w:ind w:right="-200"/>
        <w:jc w:val="both"/>
        <w:rPr>
          <w:rFonts w:ascii="Calibri" w:eastAsia="Calibri" w:hAnsi="Calibri" w:cs="Calibri"/>
          <w:sz w:val="22"/>
          <w:szCs w:val="22"/>
        </w:rPr>
      </w:pPr>
      <w:r>
        <w:rPr>
          <w:noProof/>
        </w:rPr>
        <w:drawing>
          <wp:inline distT="0" distB="0" distL="0" distR="0" wp14:anchorId="293CF9CA" wp14:editId="474622C5">
            <wp:extent cx="4458330"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1068" cy="3028052"/>
                    </a:xfrm>
                    <a:prstGeom prst="rect">
                      <a:avLst/>
                    </a:prstGeom>
                  </pic:spPr>
                </pic:pic>
              </a:graphicData>
            </a:graphic>
          </wp:inline>
        </w:drawing>
      </w:r>
    </w:p>
    <w:p w14:paraId="2DFCF48A" w14:textId="5C3E1A10" w:rsidR="009C513F" w:rsidRDefault="009C513F" w:rsidP="003E40CE">
      <w:pPr>
        <w:spacing w:before="15" w:line="268" w:lineRule="atLeast"/>
        <w:ind w:right="-200"/>
        <w:jc w:val="both"/>
        <w:rPr>
          <w:rFonts w:ascii="Calibri" w:eastAsia="Calibri" w:hAnsi="Calibri" w:cs="Calibri"/>
          <w:sz w:val="22"/>
          <w:szCs w:val="22"/>
        </w:rPr>
      </w:pPr>
    </w:p>
    <w:p w14:paraId="557AC009" w14:textId="5461936A" w:rsidR="009C513F" w:rsidRDefault="009C513F" w:rsidP="003E40CE">
      <w:pPr>
        <w:spacing w:before="15" w:line="268" w:lineRule="atLeast"/>
        <w:ind w:right="-200"/>
        <w:jc w:val="both"/>
        <w:rPr>
          <w:rFonts w:ascii="Calibri" w:eastAsia="Calibri" w:hAnsi="Calibri" w:cs="Calibri"/>
          <w:sz w:val="22"/>
          <w:szCs w:val="22"/>
        </w:rPr>
      </w:pPr>
      <w:r>
        <w:rPr>
          <w:noProof/>
        </w:rPr>
        <w:drawing>
          <wp:inline distT="0" distB="0" distL="0" distR="0" wp14:anchorId="3E6136E7" wp14:editId="2BC07DA1">
            <wp:extent cx="4490672"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2627" cy="3697309"/>
                    </a:xfrm>
                    <a:prstGeom prst="rect">
                      <a:avLst/>
                    </a:prstGeom>
                  </pic:spPr>
                </pic:pic>
              </a:graphicData>
            </a:graphic>
          </wp:inline>
        </w:drawing>
      </w:r>
    </w:p>
    <w:p w14:paraId="41E755B6" w14:textId="62CFFE55" w:rsidR="003E40CE" w:rsidRDefault="003E40CE" w:rsidP="003E40CE">
      <w:pPr>
        <w:spacing w:before="15" w:line="268" w:lineRule="atLeast"/>
        <w:ind w:right="-200"/>
        <w:jc w:val="both"/>
        <w:rPr>
          <w:rFonts w:ascii="Calibri" w:eastAsia="Calibri" w:hAnsi="Calibri" w:cs="Calibri"/>
          <w:sz w:val="22"/>
          <w:szCs w:val="22"/>
        </w:rPr>
      </w:pPr>
    </w:p>
    <w:p w14:paraId="605CED33" w14:textId="6804B410" w:rsidR="003E40CE" w:rsidRDefault="003E40CE" w:rsidP="003E40CE">
      <w:pPr>
        <w:spacing w:before="15" w:line="268" w:lineRule="atLeast"/>
        <w:ind w:right="-200"/>
        <w:jc w:val="both"/>
        <w:rPr>
          <w:rFonts w:ascii="Calibri" w:eastAsia="Calibri" w:hAnsi="Calibri" w:cs="Calibri"/>
          <w:sz w:val="22"/>
          <w:szCs w:val="22"/>
        </w:rPr>
      </w:pPr>
    </w:p>
    <w:p w14:paraId="177CB14B" w14:textId="25AA37CE" w:rsidR="003E40CE" w:rsidRDefault="003E40CE" w:rsidP="003E40CE">
      <w:pPr>
        <w:spacing w:before="15" w:line="268" w:lineRule="atLeast"/>
        <w:ind w:right="-200"/>
        <w:jc w:val="both"/>
        <w:rPr>
          <w:rFonts w:ascii="Calibri" w:eastAsia="Calibri" w:hAnsi="Calibri" w:cs="Calibri"/>
          <w:sz w:val="22"/>
          <w:szCs w:val="22"/>
        </w:rPr>
      </w:pPr>
    </w:p>
    <w:p w14:paraId="0E2B9E19" w14:textId="3A5CEAC4" w:rsidR="003E40CE" w:rsidRDefault="003E40CE" w:rsidP="003E40CE">
      <w:pPr>
        <w:spacing w:before="15" w:line="268" w:lineRule="atLeast"/>
        <w:ind w:right="-200"/>
        <w:jc w:val="both"/>
        <w:rPr>
          <w:rFonts w:ascii="Calibri" w:eastAsia="Calibri" w:hAnsi="Calibri" w:cs="Calibri"/>
          <w:sz w:val="22"/>
          <w:szCs w:val="22"/>
        </w:rPr>
      </w:pPr>
    </w:p>
    <w:p w14:paraId="19A73833" w14:textId="3F23AB95" w:rsidR="003E40CE" w:rsidRDefault="003E40CE" w:rsidP="003E40CE">
      <w:pPr>
        <w:spacing w:before="15" w:line="268" w:lineRule="atLeast"/>
        <w:ind w:right="-200"/>
        <w:jc w:val="both"/>
        <w:rPr>
          <w:rFonts w:ascii="Calibri" w:eastAsia="Calibri" w:hAnsi="Calibri" w:cs="Calibri"/>
          <w:sz w:val="22"/>
          <w:szCs w:val="22"/>
        </w:rPr>
      </w:pPr>
    </w:p>
    <w:p w14:paraId="567A4FAA" w14:textId="2D4F131C" w:rsidR="003E40CE" w:rsidRDefault="003E40CE" w:rsidP="003E40CE">
      <w:pPr>
        <w:spacing w:before="15" w:line="268" w:lineRule="atLeast"/>
        <w:ind w:right="-200"/>
        <w:jc w:val="both"/>
        <w:rPr>
          <w:rFonts w:ascii="Calibri" w:eastAsia="Calibri" w:hAnsi="Calibri" w:cs="Calibri"/>
          <w:sz w:val="22"/>
          <w:szCs w:val="22"/>
        </w:rPr>
      </w:pPr>
    </w:p>
    <w:p w14:paraId="4D9CF7A8" w14:textId="19D5C3BF" w:rsidR="003E40CE" w:rsidRDefault="003E40CE" w:rsidP="003E40CE">
      <w:pPr>
        <w:spacing w:before="15" w:line="268" w:lineRule="atLeast"/>
        <w:ind w:right="-200"/>
        <w:jc w:val="both"/>
        <w:rPr>
          <w:rFonts w:ascii="Calibri" w:eastAsia="Calibri" w:hAnsi="Calibri" w:cs="Calibri"/>
          <w:sz w:val="22"/>
          <w:szCs w:val="22"/>
        </w:rPr>
      </w:pPr>
    </w:p>
    <w:p w14:paraId="38C33674" w14:textId="340CBF3B" w:rsidR="003E40CE" w:rsidRDefault="003E40CE" w:rsidP="003E40CE">
      <w:pPr>
        <w:spacing w:before="15" w:line="268" w:lineRule="atLeast"/>
        <w:ind w:right="-200"/>
        <w:jc w:val="both"/>
        <w:rPr>
          <w:rFonts w:ascii="Calibri" w:eastAsia="Calibri" w:hAnsi="Calibri" w:cs="Calibri"/>
          <w:sz w:val="22"/>
          <w:szCs w:val="22"/>
        </w:rPr>
      </w:pPr>
    </w:p>
    <w:p w14:paraId="68111206" w14:textId="71ED56FB" w:rsidR="003E40CE" w:rsidRDefault="003E40CE" w:rsidP="003E40CE">
      <w:pPr>
        <w:spacing w:before="15" w:line="268" w:lineRule="atLeast"/>
        <w:ind w:right="-200"/>
        <w:jc w:val="both"/>
        <w:rPr>
          <w:rFonts w:ascii="Calibri" w:eastAsia="Calibri" w:hAnsi="Calibri" w:cs="Calibri"/>
          <w:sz w:val="22"/>
          <w:szCs w:val="22"/>
        </w:rPr>
      </w:pPr>
    </w:p>
    <w:p w14:paraId="392EBD1E" w14:textId="5119EAF5" w:rsidR="003E40CE" w:rsidRDefault="003E40CE" w:rsidP="003E40CE">
      <w:pPr>
        <w:spacing w:before="15" w:line="268" w:lineRule="atLeast"/>
        <w:ind w:right="-200"/>
        <w:jc w:val="both"/>
        <w:rPr>
          <w:rFonts w:ascii="Calibri" w:eastAsia="Calibri" w:hAnsi="Calibri" w:cs="Calibri"/>
          <w:sz w:val="22"/>
          <w:szCs w:val="22"/>
        </w:rPr>
      </w:pPr>
    </w:p>
    <w:p w14:paraId="6A57A8A5" w14:textId="3FEDB482" w:rsidR="003E40CE" w:rsidRDefault="003E40CE" w:rsidP="003E40CE">
      <w:pPr>
        <w:spacing w:before="15" w:line="268" w:lineRule="atLeast"/>
        <w:ind w:right="-200"/>
        <w:jc w:val="both"/>
        <w:rPr>
          <w:rFonts w:ascii="Calibri" w:eastAsia="Calibri" w:hAnsi="Calibri" w:cs="Calibri"/>
          <w:sz w:val="22"/>
          <w:szCs w:val="22"/>
        </w:rPr>
      </w:pPr>
    </w:p>
    <w:p w14:paraId="1D32AEA7" w14:textId="3C6304D3" w:rsidR="003E40CE" w:rsidRDefault="003E40CE" w:rsidP="003E40CE">
      <w:pPr>
        <w:spacing w:before="15" w:line="268" w:lineRule="atLeast"/>
        <w:ind w:right="-200"/>
        <w:jc w:val="both"/>
        <w:rPr>
          <w:rFonts w:ascii="Calibri" w:eastAsia="Calibri" w:hAnsi="Calibri" w:cs="Calibri"/>
          <w:sz w:val="22"/>
          <w:szCs w:val="22"/>
        </w:rPr>
      </w:pPr>
    </w:p>
    <w:p w14:paraId="7E1BD999" w14:textId="77777777" w:rsidR="009C513F" w:rsidRDefault="009C513F" w:rsidP="008909FD">
      <w:pPr>
        <w:spacing w:before="15" w:line="268" w:lineRule="atLeast"/>
        <w:ind w:right="-200"/>
        <w:jc w:val="both"/>
        <w:rPr>
          <w:rFonts w:ascii="Calibri" w:eastAsia="Calibri" w:hAnsi="Calibri" w:cs="Calibri"/>
          <w:sz w:val="22"/>
          <w:szCs w:val="22"/>
        </w:rPr>
      </w:pPr>
    </w:p>
    <w:p w14:paraId="43452FB3" w14:textId="77777777" w:rsidR="009C513F" w:rsidRDefault="009C513F" w:rsidP="008909FD">
      <w:pPr>
        <w:spacing w:before="15" w:line="268" w:lineRule="atLeast"/>
        <w:ind w:right="-200"/>
        <w:jc w:val="both"/>
        <w:rPr>
          <w:rFonts w:ascii="Calibri" w:eastAsia="Calibri" w:hAnsi="Calibri" w:cs="Calibri"/>
          <w:sz w:val="22"/>
          <w:szCs w:val="22"/>
        </w:rPr>
      </w:pPr>
    </w:p>
    <w:p w14:paraId="51F39B85" w14:textId="77777777" w:rsidR="009C513F" w:rsidRDefault="009C513F" w:rsidP="008909FD">
      <w:pPr>
        <w:spacing w:before="15" w:line="268" w:lineRule="atLeast"/>
        <w:ind w:right="-200"/>
        <w:jc w:val="both"/>
        <w:rPr>
          <w:rFonts w:ascii="Calibri" w:eastAsia="Calibri" w:hAnsi="Calibri" w:cs="Calibri"/>
          <w:sz w:val="22"/>
          <w:szCs w:val="22"/>
        </w:rPr>
      </w:pPr>
    </w:p>
    <w:p w14:paraId="520C31E7" w14:textId="5043BE98" w:rsidR="008909FD" w:rsidRPr="008909FD" w:rsidRDefault="009C513F" w:rsidP="008909FD">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t>6</w:t>
      </w:r>
      <w:r w:rsidR="008909FD">
        <w:rPr>
          <w:rFonts w:ascii="Calibri" w:eastAsia="Calibri" w:hAnsi="Calibri" w:cs="Calibri"/>
          <w:sz w:val="22"/>
          <w:szCs w:val="22"/>
        </w:rPr>
        <w:t>.</w:t>
      </w:r>
      <w:r w:rsidR="008909FD" w:rsidRPr="008909FD">
        <w:rPr>
          <w:rFonts w:ascii="Calibri" w:eastAsia="Calibri" w:hAnsi="Calibri" w:cs="Calibri"/>
          <w:sz w:val="22"/>
          <w:szCs w:val="22"/>
        </w:rPr>
        <w:t>using System;</w:t>
      </w:r>
    </w:p>
    <w:p w14:paraId="38E33D1D"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00AC655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class Program</w:t>
      </w:r>
    </w:p>
    <w:p w14:paraId="70B8925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w:t>
      </w:r>
    </w:p>
    <w:p w14:paraId="73D32EB5"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static void Main()</w:t>
      </w:r>
    </w:p>
    <w:p w14:paraId="07B3BAFC"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w:t>
      </w:r>
    </w:p>
    <w:p w14:paraId="15191850"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w:t>
      </w:r>
    </w:p>
    <w:p w14:paraId="7EC66277"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  Parking Center PT Wawans Langit Solusi ==============");</w:t>
      </w:r>
    </w:p>
    <w:p w14:paraId="1BBC724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w:t>
      </w:r>
    </w:p>
    <w:p w14:paraId="27790229"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w:t>
      </w:r>
    </w:p>
    <w:p w14:paraId="685495BD"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1001725E"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 Input</w:t>
      </w:r>
    </w:p>
    <w:p w14:paraId="228D398C"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Console.Write("\nMasukkan Nama Petugas Parking: ");</w:t>
      </w:r>
    </w:p>
    <w:p w14:paraId="1EE56895"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string namaPetugas = Console.ReadLine();</w:t>
      </w:r>
    </w:p>
    <w:p w14:paraId="61E9E2DC"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64B0FDBE"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Console.WriteLine("Pilih jenis kendaraan:");</w:t>
      </w:r>
    </w:p>
    <w:p w14:paraId="75034A7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Console.WriteLine("1. Mobil");</w:t>
      </w:r>
    </w:p>
    <w:p w14:paraId="1A4CE5BE"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Console.WriteLine("2. Motor");</w:t>
      </w:r>
    </w:p>
    <w:p w14:paraId="13165F27"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Console.WriteLine("3. Truck");</w:t>
      </w:r>
    </w:p>
    <w:p w14:paraId="5C4D0653"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11F88FF9"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Console.Write("Masukkan Pilihan (misalkan: 1 atau mobil): ");</w:t>
      </w:r>
    </w:p>
    <w:p w14:paraId="07B7F391"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int jenisKendaraan = Convert.ToInt32(Console.ReadLine());</w:t>
      </w:r>
    </w:p>
    <w:p w14:paraId="3707A651"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3B844472"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Console.Write("Masukkan Nomor Kendaraan (ex: B 1018 TFG): ");</w:t>
      </w:r>
    </w:p>
    <w:p w14:paraId="5C42AD24"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string nomorKendaraan = Console.ReadLine();</w:t>
      </w:r>
    </w:p>
    <w:p w14:paraId="04F93538"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677B5179"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Console.WriteLine("Apakah Anda member?");</w:t>
      </w:r>
    </w:p>
    <w:p w14:paraId="00F18EA4"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Console.WriteLine("1. Ya");</w:t>
      </w:r>
    </w:p>
    <w:p w14:paraId="4DF9CA79"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Console.WriteLine("2. Tidak");</w:t>
      </w:r>
    </w:p>
    <w:p w14:paraId="02D953D6"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Console.Write("Masukkan Pilihan (misalkan 1 atau ya): ");</w:t>
      </w:r>
    </w:p>
    <w:p w14:paraId="6671E972"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int isMember = Convert.ToInt32(Console.ReadLine());</w:t>
      </w:r>
    </w:p>
    <w:p w14:paraId="3B1596CE"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464725E4"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 Proses</w:t>
      </w:r>
    </w:p>
    <w:p w14:paraId="3285797D"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DateTime waktuMasuk = DateTime.Now;</w:t>
      </w:r>
    </w:p>
    <w:p w14:paraId="45928C33"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DateTime waktuKeluar = DateTime.Parse("2024-01-01 16:39:00"); // Tanggal dan Jam keluar (contoh)</w:t>
      </w:r>
    </w:p>
    <w:p w14:paraId="22194790"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3EDB1A4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 Hitung lama parkir</w:t>
      </w:r>
    </w:p>
    <w:p w14:paraId="768C141E"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TimeSpan lamaParkir = waktuKeluar - waktuMasuk;</w:t>
      </w:r>
    </w:p>
    <w:p w14:paraId="76ECCC8A"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756FBDE5"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 Hitung tarif parkir</w:t>
      </w:r>
    </w:p>
    <w:p w14:paraId="5AD4EC75"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double tarifParkir = HitungTarifParkir(jenisKendaraan, lamaParkir);</w:t>
      </w:r>
    </w:p>
    <w:p w14:paraId="35801E7E"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0F1EA763"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 Hitung potongan member</w:t>
      </w:r>
    </w:p>
    <w:p w14:paraId="26082BC0"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double potonganMember = (isMember == 1) ? 2000 : 0;</w:t>
      </w:r>
    </w:p>
    <w:p w14:paraId="228333BA"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1E642B4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 Hitung total tarif parkir</w:t>
      </w:r>
    </w:p>
    <w:p w14:paraId="03DD324A"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double totalTarif = tarifParkir - potonganMember;</w:t>
      </w:r>
    </w:p>
    <w:p w14:paraId="57DEFF26"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20EF2C79"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 Output</w:t>
      </w:r>
    </w:p>
    <w:p w14:paraId="1289E55E"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Console.WriteLine("\n===============================================================================");</w:t>
      </w:r>
    </w:p>
    <w:p w14:paraId="4F30FE9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Console.WriteLine("Output:");</w:t>
      </w:r>
    </w:p>
    <w:p w14:paraId="25A3F6F2"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1E4560B5"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lastRenderedPageBreak/>
        <w:t xml:space="preserve">        // Tampilkan informasi yang diperoleh dari proses di atas</w:t>
      </w:r>
    </w:p>
    <w:p w14:paraId="669BBB7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Console.WriteLine($"Nomer Nota: {GenerateNota()}");</w:t>
      </w:r>
    </w:p>
    <w:p w14:paraId="7F73E1E0"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Console.WriteLine($"Nama Petugas Parkir: {namaPetugas}");</w:t>
      </w:r>
    </w:p>
    <w:p w14:paraId="1BAD552C"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Console.WriteLine($"Nomor Kendaraan: {nomorKendaraan}");</w:t>
      </w:r>
    </w:p>
    <w:p w14:paraId="63A94A21"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Console.WriteLine($"Jenis Kendaraan: {GetJenisKendaraan(jenisKendaraan)}");</w:t>
      </w:r>
    </w:p>
    <w:p w14:paraId="708DC953"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Console.WriteLine($"Jenis Member: {(isMember == 1 ? "Ya" : "Tidak")}");</w:t>
      </w:r>
    </w:p>
    <w:p w14:paraId="0A71603A"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Console.WriteLine($"Tanggal dan Jam Masuk: {waktuMasuk}");</w:t>
      </w:r>
    </w:p>
    <w:p w14:paraId="3A855A47"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Console.WriteLine($"Tanggal dan Jam Keluar: {waktuKeluar}");</w:t>
      </w:r>
    </w:p>
    <w:p w14:paraId="28E51B07"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Console.WriteLine($"Lama Parkir: {lamaParkir.Days} hari {lamaParkir.Hours} jam {lamaParkir.Minutes} menit");</w:t>
      </w:r>
    </w:p>
    <w:p w14:paraId="784AAF16"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Console.WriteLine($"Tarif Parkir Kendaraan: {tarifParkir}");</w:t>
      </w:r>
    </w:p>
    <w:p w14:paraId="642BCD23"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Console.WriteLine($"Potongan Member: {potonganMember}");</w:t>
      </w:r>
    </w:p>
    <w:p w14:paraId="7F699226"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Console.WriteLine($"Total Tarif Parkir: {totalTarif}");</w:t>
      </w:r>
    </w:p>
    <w:p w14:paraId="1018C53A"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2152FAA5"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 Input Uang Bayar Parkir</w:t>
      </w:r>
    </w:p>
    <w:p w14:paraId="076644BE"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Console.Write("Input Uang Bayar Parkir: ");</w:t>
      </w:r>
    </w:p>
    <w:p w14:paraId="7967D45C"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double uangBayar = Convert.ToDouble(Console.ReadLine());</w:t>
      </w:r>
    </w:p>
    <w:p w14:paraId="1F4AB520"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10134F17"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 Tampilkan Kembalian Uang Bayar Parkir</w:t>
      </w:r>
    </w:p>
    <w:p w14:paraId="4FCDDD40"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double kembalian = HitungKembalian(uangBayar, totalTarif);</w:t>
      </w:r>
    </w:p>
    <w:p w14:paraId="27ADCD6C"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Console.WriteLine($"Kembalian Uang Bayar Parkir: {kembalian}");</w:t>
      </w:r>
    </w:p>
    <w:p w14:paraId="51AE74A9"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2CBE5BBA"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 Tampilkan pesan gerbang/lokasi</w:t>
      </w:r>
    </w:p>
    <w:p w14:paraId="1DD1AA5E"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Console.WriteLine("Terima kasih telah menggunakan layanan parkir PT Wawans Langit Solusi. Selamat berkendara!");</w:t>
      </w:r>
    </w:p>
    <w:p w14:paraId="0F8189AE"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w:t>
      </w:r>
    </w:p>
    <w:p w14:paraId="778B8E28"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3FD98C5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static double HitungTarifParkir(int jenisKendaraan, TimeSpan lamaParkir)</w:t>
      </w:r>
    </w:p>
    <w:p w14:paraId="17E9D08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w:t>
      </w:r>
    </w:p>
    <w:p w14:paraId="7FF1AC99"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double tarifAwal = 0;</w:t>
      </w:r>
    </w:p>
    <w:p w14:paraId="75775673"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double tarifPerJam = 0;</w:t>
      </w:r>
    </w:p>
    <w:p w14:paraId="7E3C7721"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70B328D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switch (jenisKendaraan)</w:t>
      </w:r>
    </w:p>
    <w:p w14:paraId="2432CA0D"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w:t>
      </w:r>
    </w:p>
    <w:p w14:paraId="4B7E17A2"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case 1: // Mobil</w:t>
      </w:r>
    </w:p>
    <w:p w14:paraId="3F5D838F"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tarifAwal = 5000;</w:t>
      </w:r>
    </w:p>
    <w:p w14:paraId="018CD966"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tarifPerJam = 2000;</w:t>
      </w:r>
    </w:p>
    <w:p w14:paraId="137CC65F"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break;</w:t>
      </w:r>
    </w:p>
    <w:p w14:paraId="34D2D35A"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case 2: // Motor</w:t>
      </w:r>
    </w:p>
    <w:p w14:paraId="1702E273"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tarifAwal = 2000;</w:t>
      </w:r>
    </w:p>
    <w:p w14:paraId="64B62131"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tarifPerJam = 1000;</w:t>
      </w:r>
    </w:p>
    <w:p w14:paraId="3A243AF7"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break;</w:t>
      </w:r>
    </w:p>
    <w:p w14:paraId="1AF6F5F1"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case 3: // Truck atau Bus</w:t>
      </w:r>
    </w:p>
    <w:p w14:paraId="0F45DAB9"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tarifAwal = 10000;</w:t>
      </w:r>
    </w:p>
    <w:p w14:paraId="05E4993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tarifPerJam = 5000;</w:t>
      </w:r>
    </w:p>
    <w:p w14:paraId="2DD69AB0"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break;</w:t>
      </w:r>
    </w:p>
    <w:p w14:paraId="1CF92543"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default:</w:t>
      </w:r>
    </w:p>
    <w:p w14:paraId="1D172E3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Console.WriteLine("Jenis kendaraan tidak valid");</w:t>
      </w:r>
    </w:p>
    <w:p w14:paraId="1D54DAA2"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break;</w:t>
      </w:r>
    </w:p>
    <w:p w14:paraId="5B544CD8"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w:t>
      </w:r>
    </w:p>
    <w:p w14:paraId="4C14EC0F"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59B0E360"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return tarifAwal + tarifPerJam * Math.Ceiling(lamaParkir.TotalHours);</w:t>
      </w:r>
    </w:p>
    <w:p w14:paraId="720FB13D"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w:t>
      </w:r>
    </w:p>
    <w:p w14:paraId="5F0F696B"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6D4C1C3D"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static double HitungKembalian(double uangBayar, double totalTarif)</w:t>
      </w:r>
    </w:p>
    <w:p w14:paraId="1BE43F5B"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w:t>
      </w:r>
    </w:p>
    <w:p w14:paraId="1E5F4ED1"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return uangBayar - totalTarif;</w:t>
      </w:r>
    </w:p>
    <w:p w14:paraId="495F69B6"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lastRenderedPageBreak/>
        <w:t xml:space="preserve">    }</w:t>
      </w:r>
    </w:p>
    <w:p w14:paraId="6C675763"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53905CDC"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static string GenerateNota()</w:t>
      </w:r>
    </w:p>
    <w:p w14:paraId="64475357"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w:t>
      </w:r>
    </w:p>
    <w:p w14:paraId="1F550E45"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 Implementasi sederhana untuk generate nota</w:t>
      </w:r>
    </w:p>
    <w:p w14:paraId="1D11227E"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Random rand = new Random();</w:t>
      </w:r>
    </w:p>
    <w:p w14:paraId="356502CE"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return "WS" + rand.Next(1000, 9999);</w:t>
      </w:r>
    </w:p>
    <w:p w14:paraId="7F297A2A"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w:t>
      </w:r>
    </w:p>
    <w:p w14:paraId="75409B96" w14:textId="77777777" w:rsidR="008909FD" w:rsidRPr="008909FD" w:rsidRDefault="008909FD" w:rsidP="008909FD">
      <w:pPr>
        <w:spacing w:before="15" w:line="268" w:lineRule="atLeast"/>
        <w:ind w:right="-200"/>
        <w:jc w:val="both"/>
        <w:rPr>
          <w:rFonts w:ascii="Calibri" w:eastAsia="Calibri" w:hAnsi="Calibri" w:cs="Calibri"/>
          <w:sz w:val="22"/>
          <w:szCs w:val="22"/>
        </w:rPr>
      </w:pPr>
    </w:p>
    <w:p w14:paraId="4A9DACEC"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static string GetJenisKendaraan(int jenisKendaraan)</w:t>
      </w:r>
    </w:p>
    <w:p w14:paraId="1DFFB513"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w:t>
      </w:r>
    </w:p>
    <w:p w14:paraId="75D25D7C"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switch (jenisKendaraan)</w:t>
      </w:r>
    </w:p>
    <w:p w14:paraId="2259581B"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w:t>
      </w:r>
    </w:p>
    <w:p w14:paraId="5895D99A"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case 1:</w:t>
      </w:r>
    </w:p>
    <w:p w14:paraId="07C9C1F7"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return "Mobil";</w:t>
      </w:r>
    </w:p>
    <w:p w14:paraId="6222CC1D"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case 2:</w:t>
      </w:r>
    </w:p>
    <w:p w14:paraId="6BFD54E4"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return "Motor";</w:t>
      </w:r>
    </w:p>
    <w:p w14:paraId="70AE9F4B"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case 3:</w:t>
      </w:r>
    </w:p>
    <w:p w14:paraId="7621F2CF"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return "Truck atau Bus";</w:t>
      </w:r>
    </w:p>
    <w:p w14:paraId="0F6CE511"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default:</w:t>
      </w:r>
    </w:p>
    <w:p w14:paraId="5F9C6603"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return "Tidak diketahui";</w:t>
      </w:r>
    </w:p>
    <w:p w14:paraId="0E025AB5"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w:t>
      </w:r>
    </w:p>
    <w:p w14:paraId="0B5E8E86" w14:textId="77777777" w:rsidR="008909FD" w:rsidRP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 xml:space="preserve">    }</w:t>
      </w:r>
    </w:p>
    <w:p w14:paraId="458E6A12" w14:textId="72D3621F" w:rsidR="008909FD" w:rsidRDefault="008909FD" w:rsidP="008909FD">
      <w:pPr>
        <w:spacing w:before="15" w:line="268" w:lineRule="atLeast"/>
        <w:ind w:right="-200"/>
        <w:jc w:val="both"/>
        <w:rPr>
          <w:rFonts w:ascii="Calibri" w:eastAsia="Calibri" w:hAnsi="Calibri" w:cs="Calibri"/>
          <w:sz w:val="22"/>
          <w:szCs w:val="22"/>
        </w:rPr>
      </w:pPr>
      <w:r w:rsidRPr="008909FD">
        <w:rPr>
          <w:rFonts w:ascii="Calibri" w:eastAsia="Calibri" w:hAnsi="Calibri" w:cs="Calibri"/>
          <w:sz w:val="22"/>
          <w:szCs w:val="22"/>
        </w:rPr>
        <w:t>}</w:t>
      </w:r>
    </w:p>
    <w:p w14:paraId="326821F2" w14:textId="5FEAFCEE" w:rsidR="009C513F" w:rsidRDefault="009C513F" w:rsidP="008909FD">
      <w:pPr>
        <w:spacing w:before="15" w:line="268" w:lineRule="atLeast"/>
        <w:ind w:right="-200"/>
        <w:jc w:val="both"/>
        <w:rPr>
          <w:rFonts w:ascii="Calibri" w:eastAsia="Calibri" w:hAnsi="Calibri" w:cs="Calibri"/>
          <w:sz w:val="22"/>
          <w:szCs w:val="22"/>
        </w:rPr>
      </w:pPr>
    </w:p>
    <w:p w14:paraId="54F62342" w14:textId="01B36AEE" w:rsidR="009C513F" w:rsidRDefault="009C513F" w:rsidP="008909FD">
      <w:pPr>
        <w:spacing w:before="15" w:line="268" w:lineRule="atLeast"/>
        <w:ind w:right="-200"/>
        <w:jc w:val="both"/>
        <w:rPr>
          <w:rFonts w:ascii="Calibri" w:eastAsia="Calibri" w:hAnsi="Calibri" w:cs="Calibri"/>
          <w:sz w:val="22"/>
          <w:szCs w:val="22"/>
        </w:rPr>
      </w:pPr>
    </w:p>
    <w:p w14:paraId="5B19D8AB" w14:textId="0999F869" w:rsidR="009C513F" w:rsidRDefault="009C513F" w:rsidP="008909FD">
      <w:pPr>
        <w:spacing w:before="15" w:line="268" w:lineRule="atLeast"/>
        <w:ind w:right="-200"/>
        <w:jc w:val="both"/>
        <w:rPr>
          <w:rFonts w:ascii="Calibri" w:eastAsia="Calibri" w:hAnsi="Calibri" w:cs="Calibri"/>
          <w:sz w:val="22"/>
          <w:szCs w:val="22"/>
        </w:rPr>
      </w:pPr>
    </w:p>
    <w:p w14:paraId="72DB87EB" w14:textId="6AFA2FEA" w:rsidR="009C513F" w:rsidRDefault="009C513F" w:rsidP="008909FD">
      <w:pPr>
        <w:spacing w:before="15" w:line="268" w:lineRule="atLeast"/>
        <w:ind w:right="-200"/>
        <w:jc w:val="both"/>
        <w:rPr>
          <w:rFonts w:ascii="Calibri" w:eastAsia="Calibri" w:hAnsi="Calibri" w:cs="Calibri"/>
          <w:sz w:val="22"/>
          <w:szCs w:val="22"/>
        </w:rPr>
      </w:pPr>
    </w:p>
    <w:p w14:paraId="1B0D136E" w14:textId="5FAF1A55" w:rsidR="009C513F" w:rsidRDefault="009C513F" w:rsidP="008909FD">
      <w:pPr>
        <w:spacing w:before="15" w:line="268" w:lineRule="atLeast"/>
        <w:ind w:right="-200"/>
        <w:jc w:val="both"/>
        <w:rPr>
          <w:rFonts w:ascii="Calibri" w:eastAsia="Calibri" w:hAnsi="Calibri" w:cs="Calibri"/>
          <w:sz w:val="22"/>
          <w:szCs w:val="22"/>
        </w:rPr>
      </w:pPr>
    </w:p>
    <w:p w14:paraId="5B9211A2" w14:textId="0DBB5D21" w:rsidR="009C513F" w:rsidRDefault="009C513F" w:rsidP="008909FD">
      <w:pPr>
        <w:spacing w:before="15" w:line="268" w:lineRule="atLeast"/>
        <w:ind w:right="-200"/>
        <w:jc w:val="both"/>
        <w:rPr>
          <w:rFonts w:ascii="Calibri" w:eastAsia="Calibri" w:hAnsi="Calibri" w:cs="Calibri"/>
          <w:sz w:val="22"/>
          <w:szCs w:val="22"/>
        </w:rPr>
      </w:pPr>
    </w:p>
    <w:p w14:paraId="67F07654" w14:textId="0EF86F54" w:rsidR="009C513F" w:rsidRDefault="009C513F" w:rsidP="008909FD">
      <w:pPr>
        <w:spacing w:before="15" w:line="268" w:lineRule="atLeast"/>
        <w:ind w:right="-200"/>
        <w:jc w:val="both"/>
        <w:rPr>
          <w:rFonts w:ascii="Calibri" w:eastAsia="Calibri" w:hAnsi="Calibri" w:cs="Calibri"/>
          <w:sz w:val="22"/>
          <w:szCs w:val="22"/>
        </w:rPr>
      </w:pPr>
    </w:p>
    <w:p w14:paraId="6BD391D3" w14:textId="2E8E4137" w:rsidR="009C513F" w:rsidRDefault="009C513F" w:rsidP="008909FD">
      <w:pPr>
        <w:spacing w:before="15" w:line="268" w:lineRule="atLeast"/>
        <w:ind w:right="-200"/>
        <w:jc w:val="both"/>
        <w:rPr>
          <w:rFonts w:ascii="Calibri" w:eastAsia="Calibri" w:hAnsi="Calibri" w:cs="Calibri"/>
          <w:sz w:val="22"/>
          <w:szCs w:val="22"/>
        </w:rPr>
      </w:pPr>
    </w:p>
    <w:p w14:paraId="2268B4AC" w14:textId="25E7EE39" w:rsidR="009C513F" w:rsidRDefault="009C513F" w:rsidP="008909FD">
      <w:pPr>
        <w:spacing w:before="15" w:line="268" w:lineRule="atLeast"/>
        <w:ind w:right="-200"/>
        <w:jc w:val="both"/>
        <w:rPr>
          <w:rFonts w:ascii="Calibri" w:eastAsia="Calibri" w:hAnsi="Calibri" w:cs="Calibri"/>
          <w:sz w:val="22"/>
          <w:szCs w:val="22"/>
        </w:rPr>
      </w:pPr>
    </w:p>
    <w:p w14:paraId="4DAABBFA" w14:textId="29FA334C" w:rsidR="009C513F" w:rsidRDefault="009C513F" w:rsidP="008909FD">
      <w:pPr>
        <w:spacing w:before="15" w:line="268" w:lineRule="atLeast"/>
        <w:ind w:right="-200"/>
        <w:jc w:val="both"/>
        <w:rPr>
          <w:rFonts w:ascii="Calibri" w:eastAsia="Calibri" w:hAnsi="Calibri" w:cs="Calibri"/>
          <w:sz w:val="22"/>
          <w:szCs w:val="22"/>
        </w:rPr>
      </w:pPr>
    </w:p>
    <w:p w14:paraId="7E8EBD67" w14:textId="45050D9B" w:rsidR="009C513F" w:rsidRDefault="009C513F" w:rsidP="008909FD">
      <w:pPr>
        <w:spacing w:before="15" w:line="268" w:lineRule="atLeast"/>
        <w:ind w:right="-200"/>
        <w:jc w:val="both"/>
        <w:rPr>
          <w:rFonts w:ascii="Calibri" w:eastAsia="Calibri" w:hAnsi="Calibri" w:cs="Calibri"/>
          <w:sz w:val="22"/>
          <w:szCs w:val="22"/>
        </w:rPr>
      </w:pPr>
    </w:p>
    <w:p w14:paraId="6DE7D071" w14:textId="713476C9" w:rsidR="009C513F" w:rsidRDefault="009C513F" w:rsidP="008909FD">
      <w:pPr>
        <w:spacing w:before="15" w:line="268" w:lineRule="atLeast"/>
        <w:ind w:right="-200"/>
        <w:jc w:val="both"/>
        <w:rPr>
          <w:rFonts w:ascii="Calibri" w:eastAsia="Calibri" w:hAnsi="Calibri" w:cs="Calibri"/>
          <w:sz w:val="22"/>
          <w:szCs w:val="22"/>
        </w:rPr>
      </w:pPr>
    </w:p>
    <w:p w14:paraId="04BDE10E" w14:textId="036F7616" w:rsidR="009C513F" w:rsidRDefault="009C513F" w:rsidP="008909FD">
      <w:pPr>
        <w:spacing w:before="15" w:line="268" w:lineRule="atLeast"/>
        <w:ind w:right="-200"/>
        <w:jc w:val="both"/>
        <w:rPr>
          <w:rFonts w:ascii="Calibri" w:eastAsia="Calibri" w:hAnsi="Calibri" w:cs="Calibri"/>
          <w:sz w:val="22"/>
          <w:szCs w:val="22"/>
        </w:rPr>
      </w:pPr>
    </w:p>
    <w:p w14:paraId="6611CC9B" w14:textId="53E3535D" w:rsidR="009C513F" w:rsidRDefault="009C513F" w:rsidP="008909FD">
      <w:pPr>
        <w:spacing w:before="15" w:line="268" w:lineRule="atLeast"/>
        <w:ind w:right="-200"/>
        <w:jc w:val="both"/>
        <w:rPr>
          <w:rFonts w:ascii="Calibri" w:eastAsia="Calibri" w:hAnsi="Calibri" w:cs="Calibri"/>
          <w:sz w:val="22"/>
          <w:szCs w:val="22"/>
        </w:rPr>
      </w:pPr>
    </w:p>
    <w:p w14:paraId="5301F6B1" w14:textId="0D61D153" w:rsidR="009C513F" w:rsidRDefault="009C513F" w:rsidP="008909FD">
      <w:pPr>
        <w:spacing w:before="15" w:line="268" w:lineRule="atLeast"/>
        <w:ind w:right="-200"/>
        <w:jc w:val="both"/>
        <w:rPr>
          <w:rFonts w:ascii="Calibri" w:eastAsia="Calibri" w:hAnsi="Calibri" w:cs="Calibri"/>
          <w:sz w:val="22"/>
          <w:szCs w:val="22"/>
        </w:rPr>
      </w:pPr>
    </w:p>
    <w:p w14:paraId="7CA81BA4" w14:textId="58394F26" w:rsidR="009C513F" w:rsidRDefault="009C513F" w:rsidP="008909FD">
      <w:pPr>
        <w:spacing w:before="15" w:line="268" w:lineRule="atLeast"/>
        <w:ind w:right="-200"/>
        <w:jc w:val="both"/>
        <w:rPr>
          <w:rFonts w:ascii="Calibri" w:eastAsia="Calibri" w:hAnsi="Calibri" w:cs="Calibri"/>
          <w:sz w:val="22"/>
          <w:szCs w:val="22"/>
        </w:rPr>
      </w:pPr>
    </w:p>
    <w:p w14:paraId="299E464A" w14:textId="37FB446C" w:rsidR="009C513F" w:rsidRDefault="009C513F" w:rsidP="008909FD">
      <w:pPr>
        <w:spacing w:before="15" w:line="268" w:lineRule="atLeast"/>
        <w:ind w:right="-200"/>
        <w:jc w:val="both"/>
        <w:rPr>
          <w:rFonts w:ascii="Calibri" w:eastAsia="Calibri" w:hAnsi="Calibri" w:cs="Calibri"/>
          <w:sz w:val="22"/>
          <w:szCs w:val="22"/>
        </w:rPr>
      </w:pPr>
    </w:p>
    <w:p w14:paraId="3D7CBE46" w14:textId="759C5181" w:rsidR="009C513F" w:rsidRDefault="009C513F" w:rsidP="008909FD">
      <w:pPr>
        <w:spacing w:before="15" w:line="268" w:lineRule="atLeast"/>
        <w:ind w:right="-200"/>
        <w:jc w:val="both"/>
        <w:rPr>
          <w:rFonts w:ascii="Calibri" w:eastAsia="Calibri" w:hAnsi="Calibri" w:cs="Calibri"/>
          <w:sz w:val="22"/>
          <w:szCs w:val="22"/>
        </w:rPr>
      </w:pPr>
    </w:p>
    <w:p w14:paraId="08EFA60C" w14:textId="6CC1C84A" w:rsidR="009C513F" w:rsidRDefault="009C513F" w:rsidP="008909FD">
      <w:pPr>
        <w:spacing w:before="15" w:line="268" w:lineRule="atLeast"/>
        <w:ind w:right="-200"/>
        <w:jc w:val="both"/>
        <w:rPr>
          <w:rFonts w:ascii="Calibri" w:eastAsia="Calibri" w:hAnsi="Calibri" w:cs="Calibri"/>
          <w:sz w:val="22"/>
          <w:szCs w:val="22"/>
        </w:rPr>
      </w:pPr>
    </w:p>
    <w:p w14:paraId="612DA5FC" w14:textId="2F458BFD" w:rsidR="009C513F" w:rsidRDefault="009C513F" w:rsidP="008909FD">
      <w:pPr>
        <w:spacing w:before="15" w:line="268" w:lineRule="atLeast"/>
        <w:ind w:right="-200"/>
        <w:jc w:val="both"/>
        <w:rPr>
          <w:rFonts w:ascii="Calibri" w:eastAsia="Calibri" w:hAnsi="Calibri" w:cs="Calibri"/>
          <w:sz w:val="22"/>
          <w:szCs w:val="22"/>
        </w:rPr>
      </w:pPr>
    </w:p>
    <w:p w14:paraId="1A1841C7" w14:textId="2FA0331B" w:rsidR="009C513F" w:rsidRDefault="009C513F" w:rsidP="008909FD">
      <w:pPr>
        <w:spacing w:before="15" w:line="268" w:lineRule="atLeast"/>
        <w:ind w:right="-200"/>
        <w:jc w:val="both"/>
        <w:rPr>
          <w:rFonts w:ascii="Calibri" w:eastAsia="Calibri" w:hAnsi="Calibri" w:cs="Calibri"/>
          <w:sz w:val="22"/>
          <w:szCs w:val="22"/>
        </w:rPr>
      </w:pPr>
    </w:p>
    <w:p w14:paraId="2FD5550C" w14:textId="262C76B7" w:rsidR="009C513F" w:rsidRDefault="009C513F" w:rsidP="008909FD">
      <w:pPr>
        <w:spacing w:before="15" w:line="268" w:lineRule="atLeast"/>
        <w:ind w:right="-200"/>
        <w:jc w:val="both"/>
        <w:rPr>
          <w:rFonts w:ascii="Calibri" w:eastAsia="Calibri" w:hAnsi="Calibri" w:cs="Calibri"/>
          <w:sz w:val="22"/>
          <w:szCs w:val="22"/>
        </w:rPr>
      </w:pPr>
    </w:p>
    <w:p w14:paraId="12D31DA7" w14:textId="48255AF9" w:rsidR="009C513F" w:rsidRDefault="009C513F" w:rsidP="008909FD">
      <w:pPr>
        <w:spacing w:before="15" w:line="268" w:lineRule="atLeast"/>
        <w:ind w:right="-200"/>
        <w:jc w:val="both"/>
        <w:rPr>
          <w:rFonts w:ascii="Calibri" w:eastAsia="Calibri" w:hAnsi="Calibri" w:cs="Calibri"/>
          <w:sz w:val="22"/>
          <w:szCs w:val="22"/>
        </w:rPr>
      </w:pPr>
    </w:p>
    <w:p w14:paraId="5C1FCAFC" w14:textId="4ABB1F28" w:rsidR="009C513F" w:rsidRDefault="009C513F" w:rsidP="008909FD">
      <w:pPr>
        <w:spacing w:before="15" w:line="268" w:lineRule="atLeast"/>
        <w:ind w:right="-200"/>
        <w:jc w:val="both"/>
        <w:rPr>
          <w:rFonts w:ascii="Calibri" w:eastAsia="Calibri" w:hAnsi="Calibri" w:cs="Calibri"/>
          <w:sz w:val="22"/>
          <w:szCs w:val="22"/>
        </w:rPr>
      </w:pPr>
    </w:p>
    <w:p w14:paraId="07A713CE" w14:textId="2FAF8A3F" w:rsidR="009C513F" w:rsidRDefault="009C513F" w:rsidP="008909FD">
      <w:pPr>
        <w:spacing w:before="15" w:line="268" w:lineRule="atLeast"/>
        <w:ind w:right="-200"/>
        <w:jc w:val="both"/>
        <w:rPr>
          <w:rFonts w:ascii="Calibri" w:eastAsia="Calibri" w:hAnsi="Calibri" w:cs="Calibri"/>
          <w:sz w:val="22"/>
          <w:szCs w:val="22"/>
        </w:rPr>
      </w:pPr>
    </w:p>
    <w:p w14:paraId="7C576681" w14:textId="400457FA" w:rsidR="009C513F" w:rsidRDefault="009C513F" w:rsidP="008909FD">
      <w:pPr>
        <w:spacing w:before="15" w:line="268" w:lineRule="atLeast"/>
        <w:ind w:right="-200"/>
        <w:jc w:val="both"/>
        <w:rPr>
          <w:rFonts w:ascii="Calibri" w:eastAsia="Calibri" w:hAnsi="Calibri" w:cs="Calibri"/>
          <w:sz w:val="22"/>
          <w:szCs w:val="22"/>
        </w:rPr>
      </w:pPr>
    </w:p>
    <w:p w14:paraId="01AFE811" w14:textId="54668A46" w:rsidR="009C513F" w:rsidRDefault="009C513F" w:rsidP="008909FD">
      <w:pPr>
        <w:spacing w:before="15" w:line="268" w:lineRule="atLeast"/>
        <w:ind w:right="-200"/>
        <w:jc w:val="both"/>
        <w:rPr>
          <w:rFonts w:ascii="Calibri" w:eastAsia="Calibri" w:hAnsi="Calibri" w:cs="Calibri"/>
          <w:sz w:val="22"/>
          <w:szCs w:val="22"/>
        </w:rPr>
      </w:pPr>
    </w:p>
    <w:p w14:paraId="7CD37ED0" w14:textId="58B4EB2C" w:rsidR="009C513F" w:rsidRDefault="009C513F" w:rsidP="008909FD">
      <w:pPr>
        <w:spacing w:before="15" w:line="268" w:lineRule="atLeast"/>
        <w:ind w:right="-200"/>
        <w:jc w:val="both"/>
        <w:rPr>
          <w:rFonts w:ascii="Calibri" w:eastAsia="Calibri" w:hAnsi="Calibri" w:cs="Calibri"/>
          <w:sz w:val="22"/>
          <w:szCs w:val="22"/>
        </w:rPr>
      </w:pPr>
    </w:p>
    <w:p w14:paraId="2FAEC955" w14:textId="5F6E8D41" w:rsidR="009C513F" w:rsidRDefault="009C513F" w:rsidP="008909FD">
      <w:pPr>
        <w:spacing w:before="15" w:line="268" w:lineRule="atLeast"/>
        <w:ind w:right="-200"/>
        <w:jc w:val="both"/>
        <w:rPr>
          <w:rFonts w:ascii="Calibri" w:eastAsia="Calibri" w:hAnsi="Calibri" w:cs="Calibri"/>
          <w:sz w:val="22"/>
          <w:szCs w:val="22"/>
        </w:rPr>
      </w:pPr>
    </w:p>
    <w:p w14:paraId="2F2DEC7A" w14:textId="0FD5D373" w:rsidR="009C513F" w:rsidRDefault="009C513F" w:rsidP="008909FD">
      <w:pPr>
        <w:spacing w:before="15" w:line="268" w:lineRule="atLeast"/>
        <w:ind w:right="-200"/>
        <w:jc w:val="both"/>
        <w:rPr>
          <w:rFonts w:ascii="Calibri" w:eastAsia="Calibri" w:hAnsi="Calibri" w:cs="Calibri"/>
          <w:sz w:val="22"/>
          <w:szCs w:val="22"/>
        </w:rPr>
      </w:pPr>
    </w:p>
    <w:p w14:paraId="191D8F10" w14:textId="1E0619B4" w:rsidR="009C513F" w:rsidRDefault="009C513F" w:rsidP="008909FD">
      <w:pPr>
        <w:spacing w:before="15" w:line="268" w:lineRule="atLeast"/>
        <w:ind w:right="-200"/>
        <w:jc w:val="both"/>
        <w:rPr>
          <w:rFonts w:ascii="Calibri" w:eastAsia="Calibri" w:hAnsi="Calibri" w:cs="Calibri"/>
          <w:sz w:val="22"/>
          <w:szCs w:val="22"/>
        </w:rPr>
      </w:pPr>
    </w:p>
    <w:p w14:paraId="6B14CD67" w14:textId="77777777" w:rsidR="009C513F" w:rsidRDefault="009C513F" w:rsidP="008909FD">
      <w:pPr>
        <w:spacing w:before="15" w:line="268" w:lineRule="atLeast"/>
        <w:ind w:right="-200"/>
        <w:jc w:val="both"/>
        <w:rPr>
          <w:rFonts w:ascii="Calibri" w:eastAsia="Calibri" w:hAnsi="Calibri" w:cs="Calibri"/>
          <w:sz w:val="22"/>
          <w:szCs w:val="22"/>
        </w:rPr>
      </w:pPr>
    </w:p>
    <w:p w14:paraId="68381E05" w14:textId="4BE493A9" w:rsidR="008909FD" w:rsidRDefault="008909FD" w:rsidP="008909FD">
      <w:pPr>
        <w:spacing w:before="15" w:line="268" w:lineRule="atLeast"/>
        <w:ind w:right="-200"/>
        <w:jc w:val="both"/>
        <w:rPr>
          <w:rFonts w:ascii="Calibri" w:eastAsia="Calibri" w:hAnsi="Calibri" w:cs="Calibri"/>
          <w:sz w:val="22"/>
          <w:szCs w:val="22"/>
        </w:rPr>
      </w:pPr>
    </w:p>
    <w:p w14:paraId="5DAFDBFB" w14:textId="77770F2D" w:rsidR="003E40CE" w:rsidRDefault="008909FD" w:rsidP="003E40CE">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t>Output :</w:t>
      </w:r>
    </w:p>
    <w:p w14:paraId="46BCF896" w14:textId="5A997B51" w:rsidR="003E40CE" w:rsidRDefault="003E40CE" w:rsidP="003E40CE">
      <w:pPr>
        <w:spacing w:before="15" w:line="268" w:lineRule="atLeast"/>
        <w:ind w:right="-200"/>
        <w:jc w:val="both"/>
        <w:rPr>
          <w:rFonts w:ascii="Calibri" w:eastAsia="Calibri" w:hAnsi="Calibri" w:cs="Calibri"/>
          <w:sz w:val="22"/>
          <w:szCs w:val="22"/>
        </w:rPr>
      </w:pPr>
    </w:p>
    <w:p w14:paraId="4D1CB0AF" w14:textId="60B316BE" w:rsidR="003E40CE" w:rsidRDefault="003E40CE" w:rsidP="003E40CE">
      <w:pPr>
        <w:spacing w:before="15" w:line="268" w:lineRule="atLeast"/>
        <w:ind w:right="-200"/>
        <w:jc w:val="both"/>
        <w:rPr>
          <w:rFonts w:ascii="Calibri" w:eastAsia="Calibri" w:hAnsi="Calibri" w:cs="Calibri"/>
          <w:sz w:val="22"/>
          <w:szCs w:val="22"/>
        </w:rPr>
      </w:pPr>
    </w:p>
    <w:p w14:paraId="517C69D0" w14:textId="595D59E4" w:rsidR="003E40CE" w:rsidRDefault="009C513F" w:rsidP="003E40CE">
      <w:pPr>
        <w:spacing w:before="15" w:line="268" w:lineRule="atLeast"/>
        <w:ind w:right="-200"/>
        <w:jc w:val="both"/>
        <w:rPr>
          <w:rFonts w:ascii="Calibri" w:eastAsia="Calibri" w:hAnsi="Calibri" w:cs="Calibri"/>
          <w:sz w:val="22"/>
          <w:szCs w:val="22"/>
        </w:rPr>
      </w:pPr>
      <w:r>
        <w:rPr>
          <w:noProof/>
        </w:rPr>
        <w:drawing>
          <wp:inline distT="0" distB="0" distL="0" distR="0" wp14:anchorId="6D4E6F9E" wp14:editId="321F38D0">
            <wp:extent cx="6976745" cy="392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76745" cy="3927475"/>
                    </a:xfrm>
                    <a:prstGeom prst="rect">
                      <a:avLst/>
                    </a:prstGeom>
                  </pic:spPr>
                </pic:pic>
              </a:graphicData>
            </a:graphic>
          </wp:inline>
        </w:drawing>
      </w:r>
    </w:p>
    <w:p w14:paraId="2F9DF0FC" w14:textId="5932CB70" w:rsidR="003E40CE" w:rsidRDefault="003E40CE" w:rsidP="003E40CE">
      <w:pPr>
        <w:spacing w:before="15" w:line="268" w:lineRule="atLeast"/>
        <w:ind w:right="-200"/>
        <w:jc w:val="both"/>
        <w:rPr>
          <w:rFonts w:ascii="Calibri" w:eastAsia="Calibri" w:hAnsi="Calibri" w:cs="Calibri"/>
          <w:sz w:val="22"/>
          <w:szCs w:val="22"/>
        </w:rPr>
      </w:pPr>
    </w:p>
    <w:p w14:paraId="0CB36401" w14:textId="59102572" w:rsidR="003E40CE" w:rsidRDefault="003E40CE" w:rsidP="003E40CE">
      <w:pPr>
        <w:spacing w:before="15" w:line="268" w:lineRule="atLeast"/>
        <w:ind w:right="-200"/>
        <w:jc w:val="both"/>
        <w:rPr>
          <w:rFonts w:ascii="Calibri" w:eastAsia="Calibri" w:hAnsi="Calibri" w:cs="Calibri"/>
          <w:sz w:val="22"/>
          <w:szCs w:val="22"/>
        </w:rPr>
      </w:pPr>
    </w:p>
    <w:p w14:paraId="5B797143" w14:textId="5CFAF1ED" w:rsidR="003E40CE" w:rsidRDefault="003E40CE" w:rsidP="003E40CE">
      <w:pPr>
        <w:spacing w:before="15" w:line="268" w:lineRule="atLeast"/>
        <w:ind w:right="-200"/>
        <w:jc w:val="both"/>
        <w:rPr>
          <w:rFonts w:ascii="Calibri" w:eastAsia="Calibri" w:hAnsi="Calibri" w:cs="Calibri"/>
          <w:sz w:val="22"/>
          <w:szCs w:val="22"/>
        </w:rPr>
      </w:pPr>
    </w:p>
    <w:p w14:paraId="22200217" w14:textId="40FD02E6" w:rsidR="003E40CE" w:rsidRDefault="003E40CE" w:rsidP="003E40CE">
      <w:pPr>
        <w:spacing w:before="15" w:line="268" w:lineRule="atLeast"/>
        <w:ind w:right="-200"/>
        <w:jc w:val="both"/>
        <w:rPr>
          <w:rFonts w:ascii="Calibri" w:eastAsia="Calibri" w:hAnsi="Calibri" w:cs="Calibri"/>
          <w:sz w:val="22"/>
          <w:szCs w:val="22"/>
        </w:rPr>
      </w:pPr>
    </w:p>
    <w:p w14:paraId="45650387" w14:textId="51A8273F" w:rsidR="003E40CE" w:rsidRDefault="003E40CE" w:rsidP="003E40CE">
      <w:pPr>
        <w:spacing w:before="15" w:line="268" w:lineRule="atLeast"/>
        <w:ind w:right="-200"/>
        <w:jc w:val="both"/>
        <w:rPr>
          <w:rFonts w:ascii="Calibri" w:eastAsia="Calibri" w:hAnsi="Calibri" w:cs="Calibri"/>
          <w:sz w:val="22"/>
          <w:szCs w:val="22"/>
        </w:rPr>
      </w:pPr>
    </w:p>
    <w:p w14:paraId="3AF683AA" w14:textId="1E25DA31" w:rsidR="00941A30" w:rsidRDefault="00941A30" w:rsidP="003E40CE">
      <w:pPr>
        <w:spacing w:before="15" w:line="268" w:lineRule="atLeast"/>
        <w:ind w:right="-200"/>
        <w:jc w:val="both"/>
        <w:rPr>
          <w:rFonts w:ascii="Calibri" w:eastAsia="Calibri" w:hAnsi="Calibri" w:cs="Calibri"/>
          <w:sz w:val="22"/>
          <w:szCs w:val="22"/>
        </w:rPr>
      </w:pPr>
    </w:p>
    <w:p w14:paraId="2D303D94" w14:textId="2EB71DF3" w:rsidR="00941A30" w:rsidRDefault="00941A30" w:rsidP="003E40CE">
      <w:pPr>
        <w:spacing w:before="15" w:line="268" w:lineRule="atLeast"/>
        <w:ind w:right="-200"/>
        <w:jc w:val="both"/>
        <w:rPr>
          <w:rFonts w:ascii="Calibri" w:eastAsia="Calibri" w:hAnsi="Calibri" w:cs="Calibri"/>
          <w:sz w:val="22"/>
          <w:szCs w:val="22"/>
        </w:rPr>
      </w:pPr>
    </w:p>
    <w:p w14:paraId="4204BC2F" w14:textId="4AB426CC" w:rsidR="00941A30" w:rsidRDefault="00941A30" w:rsidP="003E40CE">
      <w:pPr>
        <w:spacing w:before="15" w:line="268" w:lineRule="atLeast"/>
        <w:ind w:right="-200"/>
        <w:jc w:val="both"/>
        <w:rPr>
          <w:rFonts w:ascii="Calibri" w:eastAsia="Calibri" w:hAnsi="Calibri" w:cs="Calibri"/>
          <w:sz w:val="22"/>
          <w:szCs w:val="22"/>
        </w:rPr>
      </w:pPr>
    </w:p>
    <w:p w14:paraId="7C414423" w14:textId="6EDFDF5C" w:rsidR="00941A30" w:rsidRDefault="00941A30" w:rsidP="003E40CE">
      <w:pPr>
        <w:spacing w:before="15" w:line="268" w:lineRule="atLeast"/>
        <w:ind w:right="-200"/>
        <w:jc w:val="both"/>
        <w:rPr>
          <w:rFonts w:ascii="Calibri" w:eastAsia="Calibri" w:hAnsi="Calibri" w:cs="Calibri"/>
          <w:sz w:val="22"/>
          <w:szCs w:val="22"/>
        </w:rPr>
      </w:pPr>
    </w:p>
    <w:p w14:paraId="1D88B4F3" w14:textId="209290BE" w:rsidR="00941A30" w:rsidRDefault="00941A30" w:rsidP="003E40CE">
      <w:pPr>
        <w:spacing w:before="15" w:line="268" w:lineRule="atLeast"/>
        <w:ind w:right="-200"/>
        <w:jc w:val="both"/>
        <w:rPr>
          <w:rFonts w:ascii="Calibri" w:eastAsia="Calibri" w:hAnsi="Calibri" w:cs="Calibri"/>
          <w:sz w:val="22"/>
          <w:szCs w:val="22"/>
        </w:rPr>
      </w:pPr>
    </w:p>
    <w:p w14:paraId="31C780EC" w14:textId="4DA9A48B" w:rsidR="00941A30" w:rsidRDefault="00941A30" w:rsidP="003E40CE">
      <w:pPr>
        <w:spacing w:before="15" w:line="268" w:lineRule="atLeast"/>
        <w:ind w:right="-200"/>
        <w:jc w:val="both"/>
        <w:rPr>
          <w:rFonts w:ascii="Calibri" w:eastAsia="Calibri" w:hAnsi="Calibri" w:cs="Calibri"/>
          <w:sz w:val="22"/>
          <w:szCs w:val="22"/>
        </w:rPr>
      </w:pPr>
    </w:p>
    <w:p w14:paraId="001A34ED" w14:textId="086D2611" w:rsidR="00941A30" w:rsidRDefault="00941A30" w:rsidP="003E40CE">
      <w:pPr>
        <w:spacing w:before="15" w:line="268" w:lineRule="atLeast"/>
        <w:ind w:right="-200"/>
        <w:jc w:val="both"/>
        <w:rPr>
          <w:rFonts w:ascii="Calibri" w:eastAsia="Calibri" w:hAnsi="Calibri" w:cs="Calibri"/>
          <w:sz w:val="22"/>
          <w:szCs w:val="22"/>
        </w:rPr>
      </w:pPr>
    </w:p>
    <w:p w14:paraId="5E5A15F8" w14:textId="4109B15D" w:rsidR="00941A30" w:rsidRDefault="00941A30" w:rsidP="003E40CE">
      <w:pPr>
        <w:spacing w:before="15" w:line="268" w:lineRule="atLeast"/>
        <w:ind w:right="-200"/>
        <w:jc w:val="both"/>
        <w:rPr>
          <w:rFonts w:ascii="Calibri" w:eastAsia="Calibri" w:hAnsi="Calibri" w:cs="Calibri"/>
          <w:sz w:val="22"/>
          <w:szCs w:val="22"/>
        </w:rPr>
      </w:pPr>
    </w:p>
    <w:p w14:paraId="2BE60505" w14:textId="325B4831" w:rsidR="00941A30" w:rsidRDefault="00941A30" w:rsidP="003E40CE">
      <w:pPr>
        <w:spacing w:before="15" w:line="268" w:lineRule="atLeast"/>
        <w:ind w:right="-200"/>
        <w:jc w:val="both"/>
        <w:rPr>
          <w:rFonts w:ascii="Calibri" w:eastAsia="Calibri" w:hAnsi="Calibri" w:cs="Calibri"/>
          <w:sz w:val="22"/>
          <w:szCs w:val="22"/>
        </w:rPr>
      </w:pPr>
    </w:p>
    <w:p w14:paraId="72ED3C31" w14:textId="122B0D14" w:rsidR="00941A30" w:rsidRDefault="00941A30" w:rsidP="003E40CE">
      <w:pPr>
        <w:spacing w:before="15" w:line="268" w:lineRule="atLeast"/>
        <w:ind w:right="-200"/>
        <w:jc w:val="both"/>
        <w:rPr>
          <w:rFonts w:ascii="Calibri" w:eastAsia="Calibri" w:hAnsi="Calibri" w:cs="Calibri"/>
          <w:sz w:val="22"/>
          <w:szCs w:val="22"/>
        </w:rPr>
      </w:pPr>
    </w:p>
    <w:p w14:paraId="18A173B0" w14:textId="04DFDBFE" w:rsidR="00941A30" w:rsidRDefault="00941A30" w:rsidP="003E40CE">
      <w:pPr>
        <w:spacing w:before="15" w:line="268" w:lineRule="atLeast"/>
        <w:ind w:right="-200"/>
        <w:jc w:val="both"/>
        <w:rPr>
          <w:rFonts w:ascii="Calibri" w:eastAsia="Calibri" w:hAnsi="Calibri" w:cs="Calibri"/>
          <w:sz w:val="22"/>
          <w:szCs w:val="22"/>
        </w:rPr>
      </w:pPr>
    </w:p>
    <w:p w14:paraId="1B074377" w14:textId="00B3FBCF" w:rsidR="00941A30" w:rsidRDefault="00941A30" w:rsidP="003E40CE">
      <w:pPr>
        <w:spacing w:before="15" w:line="268" w:lineRule="atLeast"/>
        <w:ind w:right="-200"/>
        <w:jc w:val="both"/>
        <w:rPr>
          <w:rFonts w:ascii="Calibri" w:eastAsia="Calibri" w:hAnsi="Calibri" w:cs="Calibri"/>
          <w:sz w:val="22"/>
          <w:szCs w:val="22"/>
        </w:rPr>
      </w:pPr>
    </w:p>
    <w:p w14:paraId="13CFE3EE" w14:textId="2967EFFD" w:rsidR="00941A30" w:rsidRDefault="00941A30" w:rsidP="003E40CE">
      <w:pPr>
        <w:spacing w:before="15" w:line="268" w:lineRule="atLeast"/>
        <w:ind w:right="-200"/>
        <w:jc w:val="both"/>
        <w:rPr>
          <w:rFonts w:ascii="Calibri" w:eastAsia="Calibri" w:hAnsi="Calibri" w:cs="Calibri"/>
          <w:sz w:val="22"/>
          <w:szCs w:val="22"/>
        </w:rPr>
      </w:pPr>
    </w:p>
    <w:p w14:paraId="136E89AD" w14:textId="12A47BFE" w:rsidR="00941A30" w:rsidRDefault="00941A30" w:rsidP="003E40CE">
      <w:pPr>
        <w:spacing w:before="15" w:line="268" w:lineRule="atLeast"/>
        <w:ind w:right="-200"/>
        <w:jc w:val="both"/>
        <w:rPr>
          <w:rFonts w:ascii="Calibri" w:eastAsia="Calibri" w:hAnsi="Calibri" w:cs="Calibri"/>
          <w:sz w:val="22"/>
          <w:szCs w:val="22"/>
        </w:rPr>
      </w:pPr>
    </w:p>
    <w:p w14:paraId="4B357BB4" w14:textId="5DD781F7" w:rsidR="00941A30" w:rsidRDefault="00941A30" w:rsidP="003E40CE">
      <w:pPr>
        <w:spacing w:before="15" w:line="268" w:lineRule="atLeast"/>
        <w:ind w:right="-200"/>
        <w:jc w:val="both"/>
        <w:rPr>
          <w:rFonts w:ascii="Calibri" w:eastAsia="Calibri" w:hAnsi="Calibri" w:cs="Calibri"/>
          <w:sz w:val="22"/>
          <w:szCs w:val="22"/>
        </w:rPr>
      </w:pPr>
    </w:p>
    <w:p w14:paraId="2FA1D386" w14:textId="6E3C79A5" w:rsidR="00941A30" w:rsidRDefault="00941A30" w:rsidP="003E40CE">
      <w:pPr>
        <w:spacing w:before="15" w:line="268" w:lineRule="atLeast"/>
        <w:ind w:right="-200"/>
        <w:jc w:val="both"/>
        <w:rPr>
          <w:rFonts w:ascii="Calibri" w:eastAsia="Calibri" w:hAnsi="Calibri" w:cs="Calibri"/>
          <w:sz w:val="22"/>
          <w:szCs w:val="22"/>
        </w:rPr>
      </w:pPr>
    </w:p>
    <w:p w14:paraId="2113911A" w14:textId="06B24420" w:rsidR="00941A30" w:rsidRDefault="00941A30" w:rsidP="003E40CE">
      <w:pPr>
        <w:spacing w:before="15" w:line="268" w:lineRule="atLeast"/>
        <w:ind w:right="-200"/>
        <w:jc w:val="both"/>
        <w:rPr>
          <w:rFonts w:ascii="Calibri" w:eastAsia="Calibri" w:hAnsi="Calibri" w:cs="Calibri"/>
          <w:sz w:val="22"/>
          <w:szCs w:val="22"/>
        </w:rPr>
      </w:pPr>
    </w:p>
    <w:p w14:paraId="7FEC4382" w14:textId="25E6C1CC" w:rsidR="00941A30" w:rsidRDefault="00941A30" w:rsidP="003E40CE">
      <w:pPr>
        <w:spacing w:before="15" w:line="268" w:lineRule="atLeast"/>
        <w:ind w:right="-200"/>
        <w:jc w:val="both"/>
        <w:rPr>
          <w:rFonts w:ascii="Calibri" w:eastAsia="Calibri" w:hAnsi="Calibri" w:cs="Calibri"/>
          <w:sz w:val="22"/>
          <w:szCs w:val="22"/>
        </w:rPr>
      </w:pPr>
    </w:p>
    <w:p w14:paraId="20A5746C" w14:textId="06700763" w:rsidR="00941A30" w:rsidRDefault="00941A30" w:rsidP="003E40CE">
      <w:pPr>
        <w:spacing w:before="15" w:line="268" w:lineRule="atLeast"/>
        <w:ind w:right="-200"/>
        <w:jc w:val="both"/>
        <w:rPr>
          <w:rFonts w:ascii="Calibri" w:eastAsia="Calibri" w:hAnsi="Calibri" w:cs="Calibri"/>
          <w:sz w:val="22"/>
          <w:szCs w:val="22"/>
        </w:rPr>
      </w:pPr>
    </w:p>
    <w:p w14:paraId="12D824A1" w14:textId="0901E8CB" w:rsidR="00941A30" w:rsidRDefault="00941A30" w:rsidP="003E40CE">
      <w:pPr>
        <w:spacing w:before="15" w:line="268" w:lineRule="atLeast"/>
        <w:ind w:right="-200"/>
        <w:jc w:val="both"/>
        <w:rPr>
          <w:rFonts w:ascii="Calibri" w:eastAsia="Calibri" w:hAnsi="Calibri" w:cs="Calibri"/>
          <w:sz w:val="22"/>
          <w:szCs w:val="22"/>
        </w:rPr>
      </w:pPr>
    </w:p>
    <w:p w14:paraId="294C5EFB" w14:textId="71E4959A" w:rsidR="00941A30" w:rsidRDefault="00941A30" w:rsidP="003E40CE">
      <w:pPr>
        <w:spacing w:before="15" w:line="268" w:lineRule="atLeast"/>
        <w:ind w:right="-200"/>
        <w:jc w:val="both"/>
        <w:rPr>
          <w:rFonts w:ascii="Calibri" w:eastAsia="Calibri" w:hAnsi="Calibri" w:cs="Calibri"/>
          <w:sz w:val="22"/>
          <w:szCs w:val="22"/>
        </w:rPr>
      </w:pPr>
    </w:p>
    <w:p w14:paraId="694C2DA7" w14:textId="2A80517C" w:rsidR="00941A30" w:rsidRDefault="00941A30" w:rsidP="003E40CE">
      <w:pPr>
        <w:spacing w:before="15" w:line="268" w:lineRule="atLeast"/>
        <w:ind w:right="-200"/>
        <w:jc w:val="both"/>
        <w:rPr>
          <w:rFonts w:ascii="Calibri" w:eastAsia="Calibri" w:hAnsi="Calibri" w:cs="Calibri"/>
          <w:sz w:val="22"/>
          <w:szCs w:val="22"/>
        </w:rPr>
      </w:pPr>
    </w:p>
    <w:p w14:paraId="17C2D884" w14:textId="28F90AF5" w:rsidR="00941A30" w:rsidRDefault="00941A30" w:rsidP="003E40CE">
      <w:pPr>
        <w:spacing w:before="15" w:line="268" w:lineRule="atLeast"/>
        <w:ind w:right="-200"/>
        <w:jc w:val="both"/>
        <w:rPr>
          <w:rFonts w:ascii="Calibri" w:eastAsia="Calibri" w:hAnsi="Calibri" w:cs="Calibri"/>
          <w:sz w:val="22"/>
          <w:szCs w:val="22"/>
        </w:rPr>
      </w:pPr>
    </w:p>
    <w:p w14:paraId="03E3D8A4" w14:textId="23AEA9BE" w:rsidR="00941A30" w:rsidRPr="00941A30" w:rsidRDefault="00941A30" w:rsidP="00941A30">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lastRenderedPageBreak/>
        <w:t>7.</w:t>
      </w:r>
      <w:r w:rsidRPr="00941A30">
        <w:t xml:space="preserve"> </w:t>
      </w:r>
      <w:r w:rsidRPr="00941A30">
        <w:rPr>
          <w:rFonts w:ascii="Calibri" w:eastAsia="Calibri" w:hAnsi="Calibri" w:cs="Calibri"/>
          <w:sz w:val="22"/>
          <w:szCs w:val="22"/>
        </w:rPr>
        <w:t>using System;</w:t>
      </w:r>
    </w:p>
    <w:p w14:paraId="56FAC353" w14:textId="77777777" w:rsidR="00941A30" w:rsidRPr="00941A30" w:rsidRDefault="00941A30" w:rsidP="00941A30">
      <w:pPr>
        <w:spacing w:before="15" w:line="268" w:lineRule="atLeast"/>
        <w:ind w:right="-200"/>
        <w:jc w:val="both"/>
        <w:rPr>
          <w:rFonts w:ascii="Calibri" w:eastAsia="Calibri" w:hAnsi="Calibri" w:cs="Calibri"/>
          <w:sz w:val="22"/>
          <w:szCs w:val="22"/>
        </w:rPr>
      </w:pPr>
    </w:p>
    <w:p w14:paraId="6D242662"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class Program</w:t>
      </w:r>
    </w:p>
    <w:p w14:paraId="1EE178A3"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w:t>
      </w:r>
    </w:p>
    <w:p w14:paraId="4ADDC295"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static void Main()</w:t>
      </w:r>
    </w:p>
    <w:p w14:paraId="387E9EE7"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6CA2D669"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 Input jumlah baris segitiga</w:t>
      </w:r>
    </w:p>
    <w:p w14:paraId="3E0879D3"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Console.Write("Masukkan jumlah baris segitiga (1-100): ");</w:t>
      </w:r>
    </w:p>
    <w:p w14:paraId="66365AE8"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int n = int.Parse(Console.ReadLine());</w:t>
      </w:r>
    </w:p>
    <w:p w14:paraId="4E4A6C84" w14:textId="77777777" w:rsidR="00941A30" w:rsidRPr="00941A30" w:rsidRDefault="00941A30" w:rsidP="00941A30">
      <w:pPr>
        <w:spacing w:before="15" w:line="268" w:lineRule="atLeast"/>
        <w:ind w:right="-200"/>
        <w:jc w:val="both"/>
        <w:rPr>
          <w:rFonts w:ascii="Calibri" w:eastAsia="Calibri" w:hAnsi="Calibri" w:cs="Calibri"/>
          <w:sz w:val="22"/>
          <w:szCs w:val="22"/>
        </w:rPr>
      </w:pPr>
    </w:p>
    <w:p w14:paraId="1831F5EC"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 Input karakter yang diinginkan</w:t>
      </w:r>
    </w:p>
    <w:p w14:paraId="4FB41CC6"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Console.Write("Masukkan karakter yang diinginkan: ");</w:t>
      </w:r>
    </w:p>
    <w:p w14:paraId="4BC0C10E"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char karakter = char.Parse(Console.ReadLine());</w:t>
      </w:r>
    </w:p>
    <w:p w14:paraId="3CBB09DB" w14:textId="77777777" w:rsidR="00941A30" w:rsidRPr="00941A30" w:rsidRDefault="00941A30" w:rsidP="00941A30">
      <w:pPr>
        <w:spacing w:before="15" w:line="268" w:lineRule="atLeast"/>
        <w:ind w:right="-200"/>
        <w:jc w:val="both"/>
        <w:rPr>
          <w:rFonts w:ascii="Calibri" w:eastAsia="Calibri" w:hAnsi="Calibri" w:cs="Calibri"/>
          <w:sz w:val="22"/>
          <w:szCs w:val="22"/>
        </w:rPr>
      </w:pPr>
    </w:p>
    <w:p w14:paraId="6E75F33E"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 Menggambar pola segitiga</w:t>
      </w:r>
    </w:p>
    <w:p w14:paraId="3E0185D0"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for (int i = 1; i &lt;= n; i++)</w:t>
      </w:r>
    </w:p>
    <w:p w14:paraId="5B7752CE"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0BB0854D"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 Membuat spasi sebelum karakter</w:t>
      </w:r>
    </w:p>
    <w:p w14:paraId="0DF693FF"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for (int j = 1; j &lt;= n - i; j++)</w:t>
      </w:r>
    </w:p>
    <w:p w14:paraId="479859E1"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3ABCE814"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Console.Write(" ");</w:t>
      </w:r>
    </w:p>
    <w:p w14:paraId="7C200AD9"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744D20E3" w14:textId="77777777" w:rsidR="00941A30" w:rsidRPr="00941A30" w:rsidRDefault="00941A30" w:rsidP="00941A30">
      <w:pPr>
        <w:spacing w:before="15" w:line="268" w:lineRule="atLeast"/>
        <w:ind w:right="-200"/>
        <w:jc w:val="both"/>
        <w:rPr>
          <w:rFonts w:ascii="Calibri" w:eastAsia="Calibri" w:hAnsi="Calibri" w:cs="Calibri"/>
          <w:sz w:val="22"/>
          <w:szCs w:val="22"/>
        </w:rPr>
      </w:pPr>
    </w:p>
    <w:p w14:paraId="4DF3A09F"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 Menampilkan karakter</w:t>
      </w:r>
    </w:p>
    <w:p w14:paraId="1665CCDB"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for (int k = 1; k &lt;= 2 * i - 1; k++)</w:t>
      </w:r>
    </w:p>
    <w:p w14:paraId="5A709FE9"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2DB389E2"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Console.Write(karakter);</w:t>
      </w:r>
    </w:p>
    <w:p w14:paraId="5BBD6D94"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0D21B5BD" w14:textId="77777777" w:rsidR="00941A30" w:rsidRPr="00941A30" w:rsidRDefault="00941A30" w:rsidP="00941A30">
      <w:pPr>
        <w:spacing w:before="15" w:line="268" w:lineRule="atLeast"/>
        <w:ind w:right="-200"/>
        <w:jc w:val="both"/>
        <w:rPr>
          <w:rFonts w:ascii="Calibri" w:eastAsia="Calibri" w:hAnsi="Calibri" w:cs="Calibri"/>
          <w:sz w:val="22"/>
          <w:szCs w:val="22"/>
        </w:rPr>
      </w:pPr>
    </w:p>
    <w:p w14:paraId="6145C782"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 Pindah ke baris baru setelah setiap baris selesai</w:t>
      </w:r>
    </w:p>
    <w:p w14:paraId="4D03BABD"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Console.WriteLine();</w:t>
      </w:r>
    </w:p>
    <w:p w14:paraId="231FCFCF"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1674084D" w14:textId="77777777" w:rsidR="00941A30" w:rsidRPr="00941A30" w:rsidRDefault="00941A30" w:rsidP="00941A30">
      <w:pPr>
        <w:spacing w:before="15" w:line="268" w:lineRule="atLeast"/>
        <w:ind w:right="-200"/>
        <w:jc w:val="both"/>
        <w:rPr>
          <w:rFonts w:ascii="Calibri" w:eastAsia="Calibri" w:hAnsi="Calibri" w:cs="Calibri"/>
          <w:sz w:val="22"/>
          <w:szCs w:val="22"/>
        </w:rPr>
      </w:pPr>
    </w:p>
    <w:p w14:paraId="7C6F2C1D"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 Menunggu user menekan tombol sebelum menutup aplikasi</w:t>
      </w:r>
    </w:p>
    <w:p w14:paraId="4FFC52F0"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Console.ReadLine();</w:t>
      </w:r>
    </w:p>
    <w:p w14:paraId="1E06AB83"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7916FA44" w14:textId="05C5A75A" w:rsid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w:t>
      </w:r>
    </w:p>
    <w:p w14:paraId="0AB1D10F" w14:textId="62ADEA1D" w:rsidR="00941A30" w:rsidRDefault="00941A30" w:rsidP="00941A30">
      <w:pPr>
        <w:spacing w:before="15" w:line="268" w:lineRule="atLeast"/>
        <w:ind w:right="-200"/>
        <w:jc w:val="both"/>
        <w:rPr>
          <w:rFonts w:ascii="Calibri" w:eastAsia="Calibri" w:hAnsi="Calibri" w:cs="Calibri"/>
          <w:sz w:val="22"/>
          <w:szCs w:val="22"/>
        </w:rPr>
      </w:pPr>
    </w:p>
    <w:p w14:paraId="44FB472E" w14:textId="76E69815" w:rsidR="00941A30" w:rsidRDefault="00941A30" w:rsidP="00941A30">
      <w:pPr>
        <w:spacing w:before="15" w:line="268" w:lineRule="atLeast"/>
        <w:ind w:right="-200"/>
        <w:jc w:val="both"/>
        <w:rPr>
          <w:rFonts w:ascii="Calibri" w:eastAsia="Calibri" w:hAnsi="Calibri" w:cs="Calibri"/>
          <w:sz w:val="22"/>
          <w:szCs w:val="22"/>
        </w:rPr>
      </w:pPr>
    </w:p>
    <w:p w14:paraId="07655ECF" w14:textId="56F2E45E" w:rsidR="00941A30" w:rsidRDefault="00941A30" w:rsidP="00941A30">
      <w:pPr>
        <w:spacing w:before="15" w:line="268" w:lineRule="atLeast"/>
        <w:ind w:right="-200"/>
        <w:jc w:val="both"/>
        <w:rPr>
          <w:rFonts w:ascii="Calibri" w:eastAsia="Calibri" w:hAnsi="Calibri" w:cs="Calibri"/>
          <w:sz w:val="22"/>
          <w:szCs w:val="22"/>
        </w:rPr>
      </w:pPr>
    </w:p>
    <w:p w14:paraId="3F2FDAB1" w14:textId="29E58B66" w:rsidR="00941A30" w:rsidRDefault="00941A30" w:rsidP="00941A30">
      <w:pPr>
        <w:spacing w:before="15" w:line="268" w:lineRule="atLeast"/>
        <w:ind w:right="-200"/>
        <w:jc w:val="both"/>
        <w:rPr>
          <w:rFonts w:ascii="Calibri" w:eastAsia="Calibri" w:hAnsi="Calibri" w:cs="Calibri"/>
          <w:sz w:val="22"/>
          <w:szCs w:val="22"/>
        </w:rPr>
      </w:pPr>
    </w:p>
    <w:p w14:paraId="66218C63" w14:textId="6391A7E6" w:rsidR="00941A30" w:rsidRDefault="00941A30" w:rsidP="00941A30">
      <w:pPr>
        <w:spacing w:before="15" w:line="268" w:lineRule="atLeast"/>
        <w:ind w:right="-200"/>
        <w:jc w:val="both"/>
        <w:rPr>
          <w:rFonts w:ascii="Calibri" w:eastAsia="Calibri" w:hAnsi="Calibri" w:cs="Calibri"/>
          <w:sz w:val="22"/>
          <w:szCs w:val="22"/>
        </w:rPr>
      </w:pPr>
    </w:p>
    <w:p w14:paraId="65E30083" w14:textId="50979940" w:rsidR="00941A30" w:rsidRDefault="00941A30" w:rsidP="00941A30">
      <w:pPr>
        <w:spacing w:before="15" w:line="268" w:lineRule="atLeast"/>
        <w:ind w:right="-200"/>
        <w:jc w:val="both"/>
        <w:rPr>
          <w:rFonts w:ascii="Calibri" w:eastAsia="Calibri" w:hAnsi="Calibri" w:cs="Calibri"/>
          <w:sz w:val="22"/>
          <w:szCs w:val="22"/>
        </w:rPr>
      </w:pPr>
    </w:p>
    <w:p w14:paraId="62DF0929" w14:textId="216F4CBA" w:rsidR="00941A30" w:rsidRDefault="00941A30" w:rsidP="00941A30">
      <w:pPr>
        <w:spacing w:before="15" w:line="268" w:lineRule="atLeast"/>
        <w:ind w:right="-200"/>
        <w:jc w:val="both"/>
        <w:rPr>
          <w:rFonts w:ascii="Calibri" w:eastAsia="Calibri" w:hAnsi="Calibri" w:cs="Calibri"/>
          <w:sz w:val="22"/>
          <w:szCs w:val="22"/>
        </w:rPr>
      </w:pPr>
    </w:p>
    <w:p w14:paraId="45DF4573" w14:textId="21782A5D" w:rsidR="00941A30" w:rsidRDefault="00941A30" w:rsidP="00941A30">
      <w:pPr>
        <w:spacing w:before="15" w:line="268" w:lineRule="atLeast"/>
        <w:ind w:right="-200"/>
        <w:jc w:val="both"/>
        <w:rPr>
          <w:rFonts w:ascii="Calibri" w:eastAsia="Calibri" w:hAnsi="Calibri" w:cs="Calibri"/>
          <w:sz w:val="22"/>
          <w:szCs w:val="22"/>
        </w:rPr>
      </w:pPr>
    </w:p>
    <w:p w14:paraId="19FE069B" w14:textId="41503376" w:rsidR="00941A30" w:rsidRDefault="00941A30" w:rsidP="00941A30">
      <w:pPr>
        <w:spacing w:before="15" w:line="268" w:lineRule="atLeast"/>
        <w:ind w:right="-200"/>
        <w:jc w:val="both"/>
        <w:rPr>
          <w:rFonts w:ascii="Calibri" w:eastAsia="Calibri" w:hAnsi="Calibri" w:cs="Calibri"/>
          <w:sz w:val="22"/>
          <w:szCs w:val="22"/>
        </w:rPr>
      </w:pPr>
    </w:p>
    <w:p w14:paraId="3CD316D3" w14:textId="091F7825" w:rsidR="00941A30" w:rsidRDefault="00941A30" w:rsidP="00941A30">
      <w:pPr>
        <w:spacing w:before="15" w:line="268" w:lineRule="atLeast"/>
        <w:ind w:right="-200"/>
        <w:jc w:val="both"/>
        <w:rPr>
          <w:rFonts w:ascii="Calibri" w:eastAsia="Calibri" w:hAnsi="Calibri" w:cs="Calibri"/>
          <w:sz w:val="22"/>
          <w:szCs w:val="22"/>
        </w:rPr>
      </w:pPr>
    </w:p>
    <w:p w14:paraId="1750CE9A" w14:textId="1212B567" w:rsidR="00941A30" w:rsidRDefault="00941A30" w:rsidP="00941A30">
      <w:pPr>
        <w:spacing w:before="15" w:line="268" w:lineRule="atLeast"/>
        <w:ind w:right="-200"/>
        <w:jc w:val="both"/>
        <w:rPr>
          <w:rFonts w:ascii="Calibri" w:eastAsia="Calibri" w:hAnsi="Calibri" w:cs="Calibri"/>
          <w:sz w:val="22"/>
          <w:szCs w:val="22"/>
        </w:rPr>
      </w:pPr>
    </w:p>
    <w:p w14:paraId="72C5E085" w14:textId="2C433FAF" w:rsidR="00941A30" w:rsidRDefault="00941A30" w:rsidP="00941A30">
      <w:pPr>
        <w:spacing w:before="15" w:line="268" w:lineRule="atLeast"/>
        <w:ind w:right="-200"/>
        <w:jc w:val="both"/>
        <w:rPr>
          <w:rFonts w:ascii="Calibri" w:eastAsia="Calibri" w:hAnsi="Calibri" w:cs="Calibri"/>
          <w:sz w:val="22"/>
          <w:szCs w:val="22"/>
        </w:rPr>
      </w:pPr>
    </w:p>
    <w:p w14:paraId="2AEEEFAC" w14:textId="2B6D5DD2" w:rsidR="00941A30" w:rsidRDefault="00941A30" w:rsidP="00941A30">
      <w:pPr>
        <w:spacing w:before="15" w:line="268" w:lineRule="atLeast"/>
        <w:ind w:right="-200"/>
        <w:jc w:val="both"/>
        <w:rPr>
          <w:rFonts w:ascii="Calibri" w:eastAsia="Calibri" w:hAnsi="Calibri" w:cs="Calibri"/>
          <w:sz w:val="22"/>
          <w:szCs w:val="22"/>
        </w:rPr>
      </w:pPr>
    </w:p>
    <w:p w14:paraId="1DB50DF1" w14:textId="45E4A96C" w:rsidR="00941A30" w:rsidRDefault="00941A30" w:rsidP="00941A30">
      <w:pPr>
        <w:spacing w:before="15" w:line="268" w:lineRule="atLeast"/>
        <w:ind w:right="-200"/>
        <w:jc w:val="both"/>
        <w:rPr>
          <w:rFonts w:ascii="Calibri" w:eastAsia="Calibri" w:hAnsi="Calibri" w:cs="Calibri"/>
          <w:sz w:val="22"/>
          <w:szCs w:val="22"/>
        </w:rPr>
      </w:pPr>
    </w:p>
    <w:p w14:paraId="70446A06" w14:textId="0BA46790" w:rsidR="00941A30" w:rsidRDefault="00941A30" w:rsidP="00941A30">
      <w:pPr>
        <w:spacing w:before="15" w:line="268" w:lineRule="atLeast"/>
        <w:ind w:right="-200"/>
        <w:jc w:val="both"/>
        <w:rPr>
          <w:rFonts w:ascii="Calibri" w:eastAsia="Calibri" w:hAnsi="Calibri" w:cs="Calibri"/>
          <w:sz w:val="22"/>
          <w:szCs w:val="22"/>
        </w:rPr>
      </w:pPr>
    </w:p>
    <w:p w14:paraId="3D25AAB2" w14:textId="69124F05" w:rsidR="00941A30" w:rsidRDefault="00941A30" w:rsidP="00941A30">
      <w:pPr>
        <w:spacing w:before="15" w:line="268" w:lineRule="atLeast"/>
        <w:ind w:right="-200"/>
        <w:jc w:val="both"/>
        <w:rPr>
          <w:rFonts w:ascii="Calibri" w:eastAsia="Calibri" w:hAnsi="Calibri" w:cs="Calibri"/>
          <w:sz w:val="22"/>
          <w:szCs w:val="22"/>
        </w:rPr>
      </w:pPr>
    </w:p>
    <w:p w14:paraId="7E6E6348" w14:textId="6BE3B3A5" w:rsidR="00941A30" w:rsidRDefault="00941A30" w:rsidP="00941A30">
      <w:pPr>
        <w:spacing w:before="15" w:line="268" w:lineRule="atLeast"/>
        <w:ind w:right="-200"/>
        <w:jc w:val="both"/>
        <w:rPr>
          <w:rFonts w:ascii="Calibri" w:eastAsia="Calibri" w:hAnsi="Calibri" w:cs="Calibri"/>
          <w:sz w:val="22"/>
          <w:szCs w:val="22"/>
        </w:rPr>
      </w:pPr>
    </w:p>
    <w:p w14:paraId="5DE071A5" w14:textId="77777777" w:rsidR="00941A30" w:rsidRDefault="00941A30" w:rsidP="00941A30">
      <w:pPr>
        <w:spacing w:before="15" w:line="268" w:lineRule="atLeast"/>
        <w:ind w:right="-200"/>
        <w:jc w:val="both"/>
        <w:rPr>
          <w:rFonts w:ascii="Calibri" w:eastAsia="Calibri" w:hAnsi="Calibri" w:cs="Calibri"/>
          <w:sz w:val="22"/>
          <w:szCs w:val="22"/>
        </w:rPr>
      </w:pPr>
    </w:p>
    <w:p w14:paraId="7CAD040D" w14:textId="15AB69A9" w:rsidR="00941A30" w:rsidRDefault="00941A30" w:rsidP="00941A30">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lastRenderedPageBreak/>
        <w:t>Output :</w:t>
      </w:r>
    </w:p>
    <w:p w14:paraId="6C012546" w14:textId="02FFE711" w:rsidR="00941A30" w:rsidRDefault="00941A30" w:rsidP="00941A30">
      <w:pPr>
        <w:spacing w:before="15" w:line="268" w:lineRule="atLeast"/>
        <w:ind w:right="-200"/>
        <w:jc w:val="both"/>
        <w:rPr>
          <w:rFonts w:ascii="Calibri" w:eastAsia="Calibri" w:hAnsi="Calibri" w:cs="Calibri"/>
          <w:sz w:val="22"/>
          <w:szCs w:val="22"/>
        </w:rPr>
      </w:pPr>
    </w:p>
    <w:p w14:paraId="2E503BBD" w14:textId="57107CDB" w:rsidR="00941A30" w:rsidRDefault="00941A30" w:rsidP="00941A30">
      <w:pPr>
        <w:spacing w:before="15" w:line="268" w:lineRule="atLeast"/>
        <w:ind w:right="-200"/>
        <w:jc w:val="both"/>
        <w:rPr>
          <w:rFonts w:ascii="Calibri" w:eastAsia="Calibri" w:hAnsi="Calibri" w:cs="Calibri"/>
          <w:sz w:val="22"/>
          <w:szCs w:val="22"/>
        </w:rPr>
      </w:pPr>
    </w:p>
    <w:p w14:paraId="2E92BB12" w14:textId="4401352C" w:rsidR="00941A30" w:rsidRDefault="009C513F" w:rsidP="00941A30">
      <w:pPr>
        <w:spacing w:before="15" w:line="268" w:lineRule="atLeast"/>
        <w:ind w:right="-200"/>
        <w:jc w:val="both"/>
        <w:rPr>
          <w:rFonts w:ascii="Calibri" w:eastAsia="Calibri" w:hAnsi="Calibri" w:cs="Calibri"/>
          <w:sz w:val="22"/>
          <w:szCs w:val="22"/>
        </w:rPr>
      </w:pPr>
      <w:r>
        <w:rPr>
          <w:noProof/>
        </w:rPr>
        <w:drawing>
          <wp:inline distT="0" distB="0" distL="0" distR="0" wp14:anchorId="7CC109EA" wp14:editId="14A65C5B">
            <wp:extent cx="6638925" cy="4038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38925" cy="4038600"/>
                    </a:xfrm>
                    <a:prstGeom prst="rect">
                      <a:avLst/>
                    </a:prstGeom>
                  </pic:spPr>
                </pic:pic>
              </a:graphicData>
            </a:graphic>
          </wp:inline>
        </w:drawing>
      </w:r>
    </w:p>
    <w:p w14:paraId="7D61B73E" w14:textId="28BFB2B2" w:rsidR="009C513F" w:rsidRDefault="009C513F" w:rsidP="00941A30">
      <w:pPr>
        <w:spacing w:before="15" w:line="268" w:lineRule="atLeast"/>
        <w:ind w:right="-200"/>
        <w:jc w:val="both"/>
        <w:rPr>
          <w:rFonts w:ascii="Calibri" w:eastAsia="Calibri" w:hAnsi="Calibri" w:cs="Calibri"/>
          <w:sz w:val="22"/>
          <w:szCs w:val="22"/>
        </w:rPr>
      </w:pPr>
    </w:p>
    <w:p w14:paraId="5D37232A" w14:textId="274CED8F" w:rsidR="009C513F" w:rsidRDefault="009C513F" w:rsidP="00941A30">
      <w:pPr>
        <w:spacing w:before="15" w:line="268" w:lineRule="atLeast"/>
        <w:ind w:right="-200"/>
        <w:jc w:val="both"/>
        <w:rPr>
          <w:rFonts w:ascii="Calibri" w:eastAsia="Calibri" w:hAnsi="Calibri" w:cs="Calibri"/>
          <w:sz w:val="22"/>
          <w:szCs w:val="22"/>
        </w:rPr>
      </w:pPr>
    </w:p>
    <w:p w14:paraId="4D423E9F" w14:textId="3355771C" w:rsidR="009C513F" w:rsidRDefault="009C513F" w:rsidP="00941A30">
      <w:pPr>
        <w:spacing w:before="15" w:line="268" w:lineRule="atLeast"/>
        <w:ind w:right="-200"/>
        <w:jc w:val="both"/>
        <w:rPr>
          <w:rFonts w:ascii="Calibri" w:eastAsia="Calibri" w:hAnsi="Calibri" w:cs="Calibri"/>
          <w:sz w:val="22"/>
          <w:szCs w:val="22"/>
        </w:rPr>
      </w:pPr>
      <w:r>
        <w:rPr>
          <w:noProof/>
        </w:rPr>
        <w:drawing>
          <wp:inline distT="0" distB="0" distL="0" distR="0" wp14:anchorId="70C74B34" wp14:editId="5B561EED">
            <wp:extent cx="6976745" cy="462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76745" cy="4629150"/>
                    </a:xfrm>
                    <a:prstGeom prst="rect">
                      <a:avLst/>
                    </a:prstGeom>
                  </pic:spPr>
                </pic:pic>
              </a:graphicData>
            </a:graphic>
          </wp:inline>
        </w:drawing>
      </w:r>
    </w:p>
    <w:p w14:paraId="27011E9B" w14:textId="70FFDA86" w:rsidR="00941A30" w:rsidRDefault="00941A30" w:rsidP="00941A30">
      <w:pPr>
        <w:spacing w:before="15" w:line="268" w:lineRule="atLeast"/>
        <w:ind w:right="-200"/>
        <w:jc w:val="both"/>
        <w:rPr>
          <w:rFonts w:ascii="Calibri" w:eastAsia="Calibri" w:hAnsi="Calibri" w:cs="Calibri"/>
          <w:sz w:val="22"/>
          <w:szCs w:val="22"/>
        </w:rPr>
      </w:pPr>
    </w:p>
    <w:p w14:paraId="56CFD14D" w14:textId="77777777" w:rsidR="009C513F" w:rsidRDefault="009C513F" w:rsidP="00941A30">
      <w:pPr>
        <w:spacing w:before="15" w:line="268" w:lineRule="atLeast"/>
        <w:ind w:right="-200"/>
        <w:jc w:val="both"/>
        <w:rPr>
          <w:rFonts w:ascii="Calibri" w:eastAsia="Calibri" w:hAnsi="Calibri" w:cs="Calibri"/>
          <w:sz w:val="22"/>
          <w:szCs w:val="22"/>
        </w:rPr>
      </w:pPr>
    </w:p>
    <w:p w14:paraId="17F58471" w14:textId="77777777" w:rsidR="009C513F" w:rsidRDefault="009C513F" w:rsidP="00941A30">
      <w:pPr>
        <w:spacing w:before="15" w:line="268" w:lineRule="atLeast"/>
        <w:ind w:right="-200"/>
        <w:jc w:val="both"/>
        <w:rPr>
          <w:rFonts w:ascii="Calibri" w:eastAsia="Calibri" w:hAnsi="Calibri" w:cs="Calibri"/>
          <w:sz w:val="22"/>
          <w:szCs w:val="22"/>
        </w:rPr>
      </w:pPr>
    </w:p>
    <w:p w14:paraId="59271B14" w14:textId="7D9D55E7" w:rsidR="00941A30" w:rsidRPr="00941A30" w:rsidRDefault="00941A30" w:rsidP="00941A30">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t>8.</w:t>
      </w:r>
      <w:r w:rsidRPr="00941A30">
        <w:t xml:space="preserve"> </w:t>
      </w:r>
      <w:r w:rsidRPr="00941A30">
        <w:rPr>
          <w:rFonts w:ascii="Calibri" w:eastAsia="Calibri" w:hAnsi="Calibri" w:cs="Calibri"/>
          <w:sz w:val="22"/>
          <w:szCs w:val="22"/>
        </w:rPr>
        <w:t>using System;</w:t>
      </w:r>
    </w:p>
    <w:p w14:paraId="4C46A81B" w14:textId="77777777" w:rsidR="00941A30" w:rsidRPr="00941A30" w:rsidRDefault="00941A30" w:rsidP="00941A30">
      <w:pPr>
        <w:spacing w:before="15" w:line="268" w:lineRule="atLeast"/>
        <w:ind w:right="-200"/>
        <w:jc w:val="both"/>
        <w:rPr>
          <w:rFonts w:ascii="Calibri" w:eastAsia="Calibri" w:hAnsi="Calibri" w:cs="Calibri"/>
          <w:sz w:val="22"/>
          <w:szCs w:val="22"/>
        </w:rPr>
      </w:pPr>
    </w:p>
    <w:p w14:paraId="4DABE57B"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class Program</w:t>
      </w:r>
    </w:p>
    <w:p w14:paraId="568F7912"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w:t>
      </w:r>
    </w:p>
    <w:p w14:paraId="59249C20"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static void Main()</w:t>
      </w:r>
    </w:p>
    <w:p w14:paraId="6C8669BD"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7B9369FF"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Console.Write("Masukkan jumlah anak ayam (1-100): ");</w:t>
      </w:r>
    </w:p>
    <w:p w14:paraId="61566308"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int jumlahAyam = Convert.ToInt32(Console.ReadLine());</w:t>
      </w:r>
    </w:p>
    <w:p w14:paraId="4A220C70" w14:textId="77777777" w:rsidR="00941A30" w:rsidRPr="00941A30" w:rsidRDefault="00941A30" w:rsidP="00941A30">
      <w:pPr>
        <w:spacing w:before="15" w:line="268" w:lineRule="atLeast"/>
        <w:ind w:right="-200"/>
        <w:jc w:val="both"/>
        <w:rPr>
          <w:rFonts w:ascii="Calibri" w:eastAsia="Calibri" w:hAnsi="Calibri" w:cs="Calibri"/>
          <w:sz w:val="22"/>
          <w:szCs w:val="22"/>
        </w:rPr>
      </w:pPr>
    </w:p>
    <w:p w14:paraId="1743F90F"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if (jumlahAyam &lt; 1 || jumlahAyam &gt; 100)</w:t>
      </w:r>
    </w:p>
    <w:p w14:paraId="25B67C28"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64C5DDD9"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Console.WriteLine("Jumlah anak ayam tidak valid. Harap masukkan angka antara 1 dan 100.");</w:t>
      </w:r>
    </w:p>
    <w:p w14:paraId="15DCCD70"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return;</w:t>
      </w:r>
    </w:p>
    <w:p w14:paraId="52C201FA"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77D2A7D0" w14:textId="77777777" w:rsidR="00941A30" w:rsidRPr="00941A30" w:rsidRDefault="00941A30" w:rsidP="00941A30">
      <w:pPr>
        <w:spacing w:before="15" w:line="268" w:lineRule="atLeast"/>
        <w:ind w:right="-200"/>
        <w:jc w:val="both"/>
        <w:rPr>
          <w:rFonts w:ascii="Calibri" w:eastAsia="Calibri" w:hAnsi="Calibri" w:cs="Calibri"/>
          <w:sz w:val="22"/>
          <w:szCs w:val="22"/>
        </w:rPr>
      </w:pPr>
    </w:p>
    <w:p w14:paraId="677CC827"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for (int i = jumlahAyam; i &gt;= 1; i--)</w:t>
      </w:r>
    </w:p>
    <w:p w14:paraId="39176818"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52013816"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if (i == 1)</w:t>
      </w:r>
    </w:p>
    <w:p w14:paraId="13D175E4"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65A473C2"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Console.WriteLine("Induknya mati satu tinggallah 0");</w:t>
      </w:r>
    </w:p>
    <w:p w14:paraId="70F9C1B3"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3888E345"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else</w:t>
      </w:r>
    </w:p>
    <w:p w14:paraId="76838FA0"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3029EADB"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Console.WriteLine($"Anak ayam turunlah {i} mati satu tinggallah {i - 1}");</w:t>
      </w:r>
    </w:p>
    <w:p w14:paraId="5323A59B"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1995012E"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045AFB56" w14:textId="77777777" w:rsidR="00941A30" w:rsidRP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 xml:space="preserve">    }</w:t>
      </w:r>
    </w:p>
    <w:p w14:paraId="3050E7E8" w14:textId="62A0B499" w:rsidR="00941A30" w:rsidRDefault="00941A30" w:rsidP="00941A30">
      <w:pPr>
        <w:spacing w:before="15" w:line="268" w:lineRule="atLeast"/>
        <w:ind w:right="-200"/>
        <w:jc w:val="both"/>
        <w:rPr>
          <w:rFonts w:ascii="Calibri" w:eastAsia="Calibri" w:hAnsi="Calibri" w:cs="Calibri"/>
          <w:sz w:val="22"/>
          <w:szCs w:val="22"/>
        </w:rPr>
      </w:pPr>
      <w:r w:rsidRPr="00941A30">
        <w:rPr>
          <w:rFonts w:ascii="Calibri" w:eastAsia="Calibri" w:hAnsi="Calibri" w:cs="Calibri"/>
          <w:sz w:val="22"/>
          <w:szCs w:val="22"/>
        </w:rPr>
        <w:t>}</w:t>
      </w:r>
    </w:p>
    <w:p w14:paraId="4A3D2BF2" w14:textId="27CBBF01" w:rsidR="00C338F1" w:rsidRDefault="00C338F1" w:rsidP="00941A30">
      <w:pPr>
        <w:spacing w:before="15" w:line="268" w:lineRule="atLeast"/>
        <w:ind w:right="-200"/>
        <w:jc w:val="both"/>
        <w:rPr>
          <w:rFonts w:ascii="Calibri" w:eastAsia="Calibri" w:hAnsi="Calibri" w:cs="Calibri"/>
          <w:sz w:val="22"/>
          <w:szCs w:val="22"/>
        </w:rPr>
      </w:pPr>
    </w:p>
    <w:p w14:paraId="4E6B45E8" w14:textId="0465A622" w:rsidR="00C338F1" w:rsidRDefault="00C338F1" w:rsidP="00941A30">
      <w:pPr>
        <w:spacing w:before="15" w:line="268" w:lineRule="atLeast"/>
        <w:ind w:right="-200"/>
        <w:jc w:val="both"/>
        <w:rPr>
          <w:rFonts w:ascii="Calibri" w:eastAsia="Calibri" w:hAnsi="Calibri" w:cs="Calibri"/>
          <w:sz w:val="22"/>
          <w:szCs w:val="22"/>
        </w:rPr>
      </w:pPr>
    </w:p>
    <w:p w14:paraId="4AA31974" w14:textId="6E144C55" w:rsidR="00C338F1" w:rsidRDefault="00C338F1" w:rsidP="00941A30">
      <w:pPr>
        <w:spacing w:before="15" w:line="268" w:lineRule="atLeast"/>
        <w:ind w:right="-200"/>
        <w:jc w:val="both"/>
        <w:rPr>
          <w:rFonts w:ascii="Calibri" w:eastAsia="Calibri" w:hAnsi="Calibri" w:cs="Calibri"/>
          <w:sz w:val="22"/>
          <w:szCs w:val="22"/>
        </w:rPr>
      </w:pPr>
    </w:p>
    <w:p w14:paraId="1BC146E0" w14:textId="60C8CBBA" w:rsidR="00C338F1" w:rsidRDefault="00C338F1" w:rsidP="00941A30">
      <w:pPr>
        <w:spacing w:before="15" w:line="268" w:lineRule="atLeast"/>
        <w:ind w:right="-200"/>
        <w:jc w:val="both"/>
        <w:rPr>
          <w:rFonts w:ascii="Calibri" w:eastAsia="Calibri" w:hAnsi="Calibri" w:cs="Calibri"/>
          <w:sz w:val="22"/>
          <w:szCs w:val="22"/>
        </w:rPr>
      </w:pPr>
    </w:p>
    <w:p w14:paraId="123C7BEF" w14:textId="356B3FBD" w:rsidR="00C338F1" w:rsidRDefault="00C338F1" w:rsidP="00941A30">
      <w:pPr>
        <w:spacing w:before="15" w:line="268" w:lineRule="atLeast"/>
        <w:ind w:right="-200"/>
        <w:jc w:val="both"/>
        <w:rPr>
          <w:rFonts w:ascii="Calibri" w:eastAsia="Calibri" w:hAnsi="Calibri" w:cs="Calibri"/>
          <w:sz w:val="22"/>
          <w:szCs w:val="22"/>
        </w:rPr>
      </w:pPr>
    </w:p>
    <w:p w14:paraId="6E790D2D" w14:textId="34FB572F" w:rsidR="00C338F1" w:rsidRDefault="00C338F1" w:rsidP="00941A30">
      <w:pPr>
        <w:spacing w:before="15" w:line="268" w:lineRule="atLeast"/>
        <w:ind w:right="-200"/>
        <w:jc w:val="both"/>
        <w:rPr>
          <w:rFonts w:ascii="Calibri" w:eastAsia="Calibri" w:hAnsi="Calibri" w:cs="Calibri"/>
          <w:sz w:val="22"/>
          <w:szCs w:val="22"/>
        </w:rPr>
      </w:pPr>
    </w:p>
    <w:p w14:paraId="294C65D7" w14:textId="72EBB2AF" w:rsidR="00C338F1" w:rsidRDefault="00C338F1" w:rsidP="00941A30">
      <w:pPr>
        <w:spacing w:before="15" w:line="268" w:lineRule="atLeast"/>
        <w:ind w:right="-200"/>
        <w:jc w:val="both"/>
        <w:rPr>
          <w:rFonts w:ascii="Calibri" w:eastAsia="Calibri" w:hAnsi="Calibri" w:cs="Calibri"/>
          <w:sz w:val="22"/>
          <w:szCs w:val="22"/>
        </w:rPr>
      </w:pPr>
    </w:p>
    <w:p w14:paraId="5732CBA6" w14:textId="52BB84AF" w:rsidR="00C338F1" w:rsidRDefault="00C338F1" w:rsidP="00941A30">
      <w:pPr>
        <w:spacing w:before="15" w:line="268" w:lineRule="atLeast"/>
        <w:ind w:right="-200"/>
        <w:jc w:val="both"/>
        <w:rPr>
          <w:rFonts w:ascii="Calibri" w:eastAsia="Calibri" w:hAnsi="Calibri" w:cs="Calibri"/>
          <w:sz w:val="22"/>
          <w:szCs w:val="22"/>
        </w:rPr>
      </w:pPr>
    </w:p>
    <w:p w14:paraId="7EDDFE32" w14:textId="256DAF17" w:rsidR="00C338F1" w:rsidRDefault="00C338F1" w:rsidP="00941A30">
      <w:pPr>
        <w:spacing w:before="15" w:line="268" w:lineRule="atLeast"/>
        <w:ind w:right="-200"/>
        <w:jc w:val="both"/>
        <w:rPr>
          <w:rFonts w:ascii="Calibri" w:eastAsia="Calibri" w:hAnsi="Calibri" w:cs="Calibri"/>
          <w:sz w:val="22"/>
          <w:szCs w:val="22"/>
        </w:rPr>
      </w:pPr>
    </w:p>
    <w:p w14:paraId="7BE2C09F" w14:textId="4504879A" w:rsidR="00C338F1" w:rsidRDefault="00C338F1" w:rsidP="00941A30">
      <w:pPr>
        <w:spacing w:before="15" w:line="268" w:lineRule="atLeast"/>
        <w:ind w:right="-200"/>
        <w:jc w:val="both"/>
        <w:rPr>
          <w:rFonts w:ascii="Calibri" w:eastAsia="Calibri" w:hAnsi="Calibri" w:cs="Calibri"/>
          <w:sz w:val="22"/>
          <w:szCs w:val="22"/>
        </w:rPr>
      </w:pPr>
    </w:p>
    <w:p w14:paraId="59D2F1E4" w14:textId="0C969498" w:rsidR="00C338F1" w:rsidRDefault="00C338F1" w:rsidP="00941A30">
      <w:pPr>
        <w:spacing w:before="15" w:line="268" w:lineRule="atLeast"/>
        <w:ind w:right="-200"/>
        <w:jc w:val="both"/>
        <w:rPr>
          <w:rFonts w:ascii="Calibri" w:eastAsia="Calibri" w:hAnsi="Calibri" w:cs="Calibri"/>
          <w:sz w:val="22"/>
          <w:szCs w:val="22"/>
        </w:rPr>
      </w:pPr>
    </w:p>
    <w:p w14:paraId="07CF39C1" w14:textId="33E74CDF" w:rsidR="00C338F1" w:rsidRDefault="00C338F1" w:rsidP="00941A30">
      <w:pPr>
        <w:spacing w:before="15" w:line="268" w:lineRule="atLeast"/>
        <w:ind w:right="-200"/>
        <w:jc w:val="both"/>
        <w:rPr>
          <w:rFonts w:ascii="Calibri" w:eastAsia="Calibri" w:hAnsi="Calibri" w:cs="Calibri"/>
          <w:sz w:val="22"/>
          <w:szCs w:val="22"/>
        </w:rPr>
      </w:pPr>
    </w:p>
    <w:p w14:paraId="4B7CE3D9" w14:textId="113DD7B3" w:rsidR="00C338F1" w:rsidRDefault="00C338F1" w:rsidP="00941A30">
      <w:pPr>
        <w:spacing w:before="15" w:line="268" w:lineRule="atLeast"/>
        <w:ind w:right="-200"/>
        <w:jc w:val="both"/>
        <w:rPr>
          <w:rFonts w:ascii="Calibri" w:eastAsia="Calibri" w:hAnsi="Calibri" w:cs="Calibri"/>
          <w:sz w:val="22"/>
          <w:szCs w:val="22"/>
        </w:rPr>
      </w:pPr>
    </w:p>
    <w:p w14:paraId="0C8895AB" w14:textId="6EE277F7" w:rsidR="00C338F1" w:rsidRDefault="00C338F1" w:rsidP="00941A30">
      <w:pPr>
        <w:spacing w:before="15" w:line="268" w:lineRule="atLeast"/>
        <w:ind w:right="-200"/>
        <w:jc w:val="both"/>
        <w:rPr>
          <w:rFonts w:ascii="Calibri" w:eastAsia="Calibri" w:hAnsi="Calibri" w:cs="Calibri"/>
          <w:sz w:val="22"/>
          <w:szCs w:val="22"/>
        </w:rPr>
      </w:pPr>
    </w:p>
    <w:p w14:paraId="01213D70" w14:textId="733EAB28" w:rsidR="00C338F1" w:rsidRDefault="00C338F1" w:rsidP="00941A30">
      <w:pPr>
        <w:spacing w:before="15" w:line="268" w:lineRule="atLeast"/>
        <w:ind w:right="-200"/>
        <w:jc w:val="both"/>
        <w:rPr>
          <w:rFonts w:ascii="Calibri" w:eastAsia="Calibri" w:hAnsi="Calibri" w:cs="Calibri"/>
          <w:sz w:val="22"/>
          <w:szCs w:val="22"/>
        </w:rPr>
      </w:pPr>
    </w:p>
    <w:p w14:paraId="46390396" w14:textId="144B5FA5" w:rsidR="00C338F1" w:rsidRDefault="00C338F1" w:rsidP="00941A30">
      <w:pPr>
        <w:spacing w:before="15" w:line="268" w:lineRule="atLeast"/>
        <w:ind w:right="-200"/>
        <w:jc w:val="both"/>
        <w:rPr>
          <w:rFonts w:ascii="Calibri" w:eastAsia="Calibri" w:hAnsi="Calibri" w:cs="Calibri"/>
          <w:sz w:val="22"/>
          <w:szCs w:val="22"/>
        </w:rPr>
      </w:pPr>
    </w:p>
    <w:p w14:paraId="2AA101BA" w14:textId="7DCC0CAA" w:rsidR="00C338F1" w:rsidRDefault="00C338F1" w:rsidP="00941A30">
      <w:pPr>
        <w:spacing w:before="15" w:line="268" w:lineRule="atLeast"/>
        <w:ind w:right="-200"/>
        <w:jc w:val="both"/>
        <w:rPr>
          <w:rFonts w:ascii="Calibri" w:eastAsia="Calibri" w:hAnsi="Calibri" w:cs="Calibri"/>
          <w:sz w:val="22"/>
          <w:szCs w:val="22"/>
        </w:rPr>
      </w:pPr>
    </w:p>
    <w:p w14:paraId="180EDCA2" w14:textId="0D32E488" w:rsidR="00C338F1" w:rsidRDefault="00C338F1" w:rsidP="00941A30">
      <w:pPr>
        <w:spacing w:before="15" w:line="268" w:lineRule="atLeast"/>
        <w:ind w:right="-200"/>
        <w:jc w:val="both"/>
        <w:rPr>
          <w:rFonts w:ascii="Calibri" w:eastAsia="Calibri" w:hAnsi="Calibri" w:cs="Calibri"/>
          <w:sz w:val="22"/>
          <w:szCs w:val="22"/>
        </w:rPr>
      </w:pPr>
    </w:p>
    <w:p w14:paraId="7475F94A" w14:textId="6CE97B73" w:rsidR="00C338F1" w:rsidRDefault="00C338F1" w:rsidP="00941A30">
      <w:pPr>
        <w:spacing w:before="15" w:line="268" w:lineRule="atLeast"/>
        <w:ind w:right="-200"/>
        <w:jc w:val="both"/>
        <w:rPr>
          <w:rFonts w:ascii="Calibri" w:eastAsia="Calibri" w:hAnsi="Calibri" w:cs="Calibri"/>
          <w:sz w:val="22"/>
          <w:szCs w:val="22"/>
        </w:rPr>
      </w:pPr>
    </w:p>
    <w:p w14:paraId="5431D673" w14:textId="16FCD45E" w:rsidR="00C338F1" w:rsidRDefault="00C338F1" w:rsidP="00941A30">
      <w:pPr>
        <w:spacing w:before="15" w:line="268" w:lineRule="atLeast"/>
        <w:ind w:right="-200"/>
        <w:jc w:val="both"/>
        <w:rPr>
          <w:rFonts w:ascii="Calibri" w:eastAsia="Calibri" w:hAnsi="Calibri" w:cs="Calibri"/>
          <w:sz w:val="22"/>
          <w:szCs w:val="22"/>
        </w:rPr>
      </w:pPr>
    </w:p>
    <w:p w14:paraId="7C6BE4C6" w14:textId="52347CD6" w:rsidR="00C338F1" w:rsidRDefault="00C338F1" w:rsidP="00941A30">
      <w:pPr>
        <w:spacing w:before="15" w:line="268" w:lineRule="atLeast"/>
        <w:ind w:right="-200"/>
        <w:jc w:val="both"/>
        <w:rPr>
          <w:rFonts w:ascii="Calibri" w:eastAsia="Calibri" w:hAnsi="Calibri" w:cs="Calibri"/>
          <w:sz w:val="22"/>
          <w:szCs w:val="22"/>
        </w:rPr>
      </w:pPr>
    </w:p>
    <w:p w14:paraId="42A5EFCA" w14:textId="72ECEE3F" w:rsidR="00C338F1" w:rsidRDefault="00C338F1" w:rsidP="00941A30">
      <w:pPr>
        <w:spacing w:before="15" w:line="268" w:lineRule="atLeast"/>
        <w:ind w:right="-200"/>
        <w:jc w:val="both"/>
        <w:rPr>
          <w:rFonts w:ascii="Calibri" w:eastAsia="Calibri" w:hAnsi="Calibri" w:cs="Calibri"/>
          <w:sz w:val="22"/>
          <w:szCs w:val="22"/>
        </w:rPr>
      </w:pPr>
    </w:p>
    <w:p w14:paraId="067CED3D" w14:textId="01A5E480" w:rsidR="00C338F1" w:rsidRDefault="00C338F1" w:rsidP="00941A30">
      <w:pPr>
        <w:spacing w:before="15" w:line="268" w:lineRule="atLeast"/>
        <w:ind w:right="-200"/>
        <w:jc w:val="both"/>
        <w:rPr>
          <w:rFonts w:ascii="Calibri" w:eastAsia="Calibri" w:hAnsi="Calibri" w:cs="Calibri"/>
          <w:sz w:val="22"/>
          <w:szCs w:val="22"/>
        </w:rPr>
      </w:pPr>
    </w:p>
    <w:p w14:paraId="543BC3D6" w14:textId="13D4D192" w:rsidR="00C338F1" w:rsidRDefault="00C338F1" w:rsidP="00941A30">
      <w:pPr>
        <w:spacing w:before="15" w:line="268" w:lineRule="atLeast"/>
        <w:ind w:right="-200"/>
        <w:jc w:val="both"/>
        <w:rPr>
          <w:rFonts w:ascii="Calibri" w:eastAsia="Calibri" w:hAnsi="Calibri" w:cs="Calibri"/>
          <w:sz w:val="22"/>
          <w:szCs w:val="22"/>
        </w:rPr>
      </w:pPr>
    </w:p>
    <w:p w14:paraId="66789166" w14:textId="3A6EDB35" w:rsidR="00C338F1" w:rsidRDefault="00C338F1" w:rsidP="00941A30">
      <w:pPr>
        <w:spacing w:before="15" w:line="268" w:lineRule="atLeast"/>
        <w:ind w:right="-200"/>
        <w:jc w:val="both"/>
        <w:rPr>
          <w:rFonts w:ascii="Calibri" w:eastAsia="Calibri" w:hAnsi="Calibri" w:cs="Calibri"/>
          <w:sz w:val="22"/>
          <w:szCs w:val="22"/>
        </w:rPr>
      </w:pPr>
    </w:p>
    <w:p w14:paraId="49DC6256" w14:textId="26B54E2B" w:rsidR="00C338F1" w:rsidRDefault="00C338F1" w:rsidP="00941A30">
      <w:pPr>
        <w:spacing w:before="15" w:line="268" w:lineRule="atLeast"/>
        <w:ind w:right="-200"/>
        <w:jc w:val="both"/>
        <w:rPr>
          <w:rFonts w:ascii="Calibri" w:eastAsia="Calibri" w:hAnsi="Calibri" w:cs="Calibri"/>
          <w:sz w:val="22"/>
          <w:szCs w:val="22"/>
        </w:rPr>
      </w:pPr>
    </w:p>
    <w:p w14:paraId="148481B2" w14:textId="3A703460" w:rsidR="00C338F1" w:rsidRDefault="00C338F1" w:rsidP="00941A30">
      <w:pPr>
        <w:spacing w:before="15" w:line="268" w:lineRule="atLeast"/>
        <w:ind w:right="-200"/>
        <w:jc w:val="both"/>
        <w:rPr>
          <w:rFonts w:ascii="Calibri" w:eastAsia="Calibri" w:hAnsi="Calibri" w:cs="Calibri"/>
          <w:sz w:val="22"/>
          <w:szCs w:val="22"/>
        </w:rPr>
      </w:pPr>
    </w:p>
    <w:p w14:paraId="7D960EE1" w14:textId="00C5BCF0" w:rsidR="00C338F1" w:rsidRDefault="00C338F1" w:rsidP="00941A30">
      <w:pPr>
        <w:spacing w:before="15" w:line="268" w:lineRule="atLeast"/>
        <w:ind w:right="-200"/>
        <w:jc w:val="both"/>
        <w:rPr>
          <w:rFonts w:ascii="Calibri" w:eastAsia="Calibri" w:hAnsi="Calibri" w:cs="Calibri"/>
          <w:sz w:val="22"/>
          <w:szCs w:val="22"/>
        </w:rPr>
      </w:pPr>
    </w:p>
    <w:p w14:paraId="75F5494C" w14:textId="4B0D6F9B" w:rsidR="00C338F1" w:rsidRDefault="00C338F1" w:rsidP="00941A30">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t>Output :</w:t>
      </w:r>
    </w:p>
    <w:p w14:paraId="5D7F74C8" w14:textId="7DB016F0" w:rsidR="00C338F1" w:rsidRDefault="00C338F1" w:rsidP="00941A30">
      <w:pPr>
        <w:spacing w:before="15" w:line="268" w:lineRule="atLeast"/>
        <w:ind w:right="-200"/>
        <w:jc w:val="both"/>
        <w:rPr>
          <w:rFonts w:ascii="Calibri" w:eastAsia="Calibri" w:hAnsi="Calibri" w:cs="Calibri"/>
          <w:sz w:val="22"/>
          <w:szCs w:val="22"/>
        </w:rPr>
      </w:pPr>
    </w:p>
    <w:p w14:paraId="676CDFCF" w14:textId="471B0402" w:rsidR="00C338F1" w:rsidRDefault="00C338F1" w:rsidP="00941A30">
      <w:pPr>
        <w:spacing w:before="15" w:line="268" w:lineRule="atLeast"/>
        <w:ind w:right="-200"/>
        <w:jc w:val="both"/>
        <w:rPr>
          <w:rFonts w:ascii="Calibri" w:eastAsia="Calibri" w:hAnsi="Calibri" w:cs="Calibri"/>
          <w:sz w:val="22"/>
          <w:szCs w:val="22"/>
        </w:rPr>
      </w:pPr>
      <w:r>
        <w:rPr>
          <w:noProof/>
        </w:rPr>
        <w:drawing>
          <wp:inline distT="0" distB="0" distL="0" distR="0" wp14:anchorId="3D8F76D5" wp14:editId="43CEA64A">
            <wp:extent cx="446722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225" cy="2133600"/>
                    </a:xfrm>
                    <a:prstGeom prst="rect">
                      <a:avLst/>
                    </a:prstGeom>
                  </pic:spPr>
                </pic:pic>
              </a:graphicData>
            </a:graphic>
          </wp:inline>
        </w:drawing>
      </w:r>
    </w:p>
    <w:p w14:paraId="7275958B" w14:textId="4855E23F" w:rsidR="00C338F1" w:rsidRDefault="00C338F1" w:rsidP="00941A30">
      <w:pPr>
        <w:spacing w:before="15" w:line="268" w:lineRule="atLeast"/>
        <w:ind w:right="-200"/>
        <w:jc w:val="both"/>
        <w:rPr>
          <w:rFonts w:ascii="Calibri" w:eastAsia="Calibri" w:hAnsi="Calibri" w:cs="Calibri"/>
          <w:sz w:val="22"/>
          <w:szCs w:val="22"/>
        </w:rPr>
      </w:pPr>
    </w:p>
    <w:p w14:paraId="21D556B7" w14:textId="7F51A52A" w:rsidR="00C338F1" w:rsidRDefault="00C338F1" w:rsidP="00941A30">
      <w:pPr>
        <w:spacing w:before="15" w:line="268" w:lineRule="atLeast"/>
        <w:ind w:right="-200"/>
        <w:jc w:val="both"/>
        <w:rPr>
          <w:rFonts w:ascii="Calibri" w:eastAsia="Calibri" w:hAnsi="Calibri" w:cs="Calibri"/>
          <w:sz w:val="22"/>
          <w:szCs w:val="22"/>
        </w:rPr>
      </w:pPr>
      <w:r>
        <w:rPr>
          <w:noProof/>
        </w:rPr>
        <w:drawing>
          <wp:inline distT="0" distB="0" distL="0" distR="0" wp14:anchorId="7F117676" wp14:editId="75956507">
            <wp:extent cx="4493381" cy="5267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7459" cy="5272106"/>
                    </a:xfrm>
                    <a:prstGeom prst="rect">
                      <a:avLst/>
                    </a:prstGeom>
                  </pic:spPr>
                </pic:pic>
              </a:graphicData>
            </a:graphic>
          </wp:inline>
        </w:drawing>
      </w:r>
    </w:p>
    <w:p w14:paraId="7A3A448D" w14:textId="6F60BAFA" w:rsidR="00C338F1" w:rsidRDefault="00C338F1" w:rsidP="00941A30">
      <w:pPr>
        <w:spacing w:before="15" w:line="268" w:lineRule="atLeast"/>
        <w:ind w:right="-200"/>
        <w:jc w:val="both"/>
        <w:rPr>
          <w:rFonts w:ascii="Calibri" w:eastAsia="Calibri" w:hAnsi="Calibri" w:cs="Calibri"/>
          <w:sz w:val="22"/>
          <w:szCs w:val="22"/>
        </w:rPr>
      </w:pPr>
    </w:p>
    <w:p w14:paraId="6CF1F7B6" w14:textId="53596933" w:rsidR="00C338F1" w:rsidRDefault="00C338F1" w:rsidP="00941A30">
      <w:pPr>
        <w:spacing w:before="15" w:line="268" w:lineRule="atLeast"/>
        <w:ind w:right="-200"/>
        <w:jc w:val="both"/>
        <w:rPr>
          <w:rFonts w:ascii="Calibri" w:eastAsia="Calibri" w:hAnsi="Calibri" w:cs="Calibri"/>
          <w:sz w:val="22"/>
          <w:szCs w:val="22"/>
        </w:rPr>
      </w:pPr>
      <w:r>
        <w:rPr>
          <w:noProof/>
        </w:rPr>
        <w:lastRenderedPageBreak/>
        <w:drawing>
          <wp:inline distT="0" distB="0" distL="0" distR="0" wp14:anchorId="032477B7" wp14:editId="2911512D">
            <wp:extent cx="5953125" cy="6657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3125" cy="6657975"/>
                    </a:xfrm>
                    <a:prstGeom prst="rect">
                      <a:avLst/>
                    </a:prstGeom>
                  </pic:spPr>
                </pic:pic>
              </a:graphicData>
            </a:graphic>
          </wp:inline>
        </w:drawing>
      </w:r>
    </w:p>
    <w:p w14:paraId="2825AFA8" w14:textId="359378F5" w:rsidR="00C338F1" w:rsidRDefault="00C338F1" w:rsidP="00941A30">
      <w:pPr>
        <w:spacing w:before="15" w:line="268" w:lineRule="atLeast"/>
        <w:ind w:right="-200"/>
        <w:jc w:val="both"/>
        <w:rPr>
          <w:rFonts w:ascii="Calibri" w:eastAsia="Calibri" w:hAnsi="Calibri" w:cs="Calibri"/>
          <w:sz w:val="22"/>
          <w:szCs w:val="22"/>
        </w:rPr>
      </w:pPr>
    </w:p>
    <w:p w14:paraId="75942EAF" w14:textId="50CFEE0D" w:rsidR="00C338F1" w:rsidRDefault="00C338F1" w:rsidP="00941A30">
      <w:pPr>
        <w:spacing w:before="15" w:line="268" w:lineRule="atLeast"/>
        <w:ind w:right="-200"/>
        <w:jc w:val="both"/>
        <w:rPr>
          <w:rFonts w:ascii="Calibri" w:eastAsia="Calibri" w:hAnsi="Calibri" w:cs="Calibri"/>
          <w:sz w:val="22"/>
          <w:szCs w:val="22"/>
        </w:rPr>
      </w:pPr>
    </w:p>
    <w:p w14:paraId="53EC59F0" w14:textId="2D4337A3" w:rsidR="00C338F1" w:rsidRDefault="00C338F1" w:rsidP="00941A30">
      <w:pPr>
        <w:spacing w:before="15" w:line="268" w:lineRule="atLeast"/>
        <w:ind w:right="-200"/>
        <w:jc w:val="both"/>
        <w:rPr>
          <w:rFonts w:ascii="Calibri" w:eastAsia="Calibri" w:hAnsi="Calibri" w:cs="Calibri"/>
          <w:sz w:val="22"/>
          <w:szCs w:val="22"/>
        </w:rPr>
      </w:pPr>
    </w:p>
    <w:p w14:paraId="06BA2DD4" w14:textId="2F7CC7AD" w:rsidR="00C338F1" w:rsidRDefault="00C338F1" w:rsidP="00941A30">
      <w:pPr>
        <w:spacing w:before="15" w:line="268" w:lineRule="atLeast"/>
        <w:ind w:right="-200"/>
        <w:jc w:val="both"/>
        <w:rPr>
          <w:rFonts w:ascii="Calibri" w:eastAsia="Calibri" w:hAnsi="Calibri" w:cs="Calibri"/>
          <w:sz w:val="22"/>
          <w:szCs w:val="22"/>
        </w:rPr>
      </w:pPr>
    </w:p>
    <w:p w14:paraId="61051163" w14:textId="1A78DF21" w:rsidR="00C338F1" w:rsidRDefault="00C338F1" w:rsidP="00941A30">
      <w:pPr>
        <w:spacing w:before="15" w:line="268" w:lineRule="atLeast"/>
        <w:ind w:right="-200"/>
        <w:jc w:val="both"/>
        <w:rPr>
          <w:rFonts w:ascii="Calibri" w:eastAsia="Calibri" w:hAnsi="Calibri" w:cs="Calibri"/>
          <w:sz w:val="22"/>
          <w:szCs w:val="22"/>
        </w:rPr>
      </w:pPr>
    </w:p>
    <w:p w14:paraId="2A14B880" w14:textId="77F6D339" w:rsidR="00C338F1" w:rsidRDefault="00C338F1" w:rsidP="00941A30">
      <w:pPr>
        <w:spacing w:before="15" w:line="268" w:lineRule="atLeast"/>
        <w:ind w:right="-200"/>
        <w:jc w:val="both"/>
        <w:rPr>
          <w:rFonts w:ascii="Calibri" w:eastAsia="Calibri" w:hAnsi="Calibri" w:cs="Calibri"/>
          <w:sz w:val="22"/>
          <w:szCs w:val="22"/>
        </w:rPr>
      </w:pPr>
    </w:p>
    <w:p w14:paraId="531231E9" w14:textId="7C118963" w:rsidR="00C338F1" w:rsidRDefault="00C338F1" w:rsidP="00941A30">
      <w:pPr>
        <w:spacing w:before="15" w:line="268" w:lineRule="atLeast"/>
        <w:ind w:right="-200"/>
        <w:jc w:val="both"/>
        <w:rPr>
          <w:rFonts w:ascii="Calibri" w:eastAsia="Calibri" w:hAnsi="Calibri" w:cs="Calibri"/>
          <w:sz w:val="22"/>
          <w:szCs w:val="22"/>
        </w:rPr>
      </w:pPr>
    </w:p>
    <w:p w14:paraId="47D0A1B0" w14:textId="29D7A731" w:rsidR="00C338F1" w:rsidRDefault="00C338F1" w:rsidP="00941A30">
      <w:pPr>
        <w:spacing w:before="15" w:line="268" w:lineRule="atLeast"/>
        <w:ind w:right="-200"/>
        <w:jc w:val="both"/>
        <w:rPr>
          <w:rFonts w:ascii="Calibri" w:eastAsia="Calibri" w:hAnsi="Calibri" w:cs="Calibri"/>
          <w:sz w:val="22"/>
          <w:szCs w:val="22"/>
        </w:rPr>
      </w:pPr>
    </w:p>
    <w:p w14:paraId="5135DCDD" w14:textId="1A66F0DD" w:rsidR="00C338F1" w:rsidRDefault="00C338F1" w:rsidP="00941A30">
      <w:pPr>
        <w:spacing w:before="15" w:line="268" w:lineRule="atLeast"/>
        <w:ind w:right="-200"/>
        <w:jc w:val="both"/>
        <w:rPr>
          <w:rFonts w:ascii="Calibri" w:eastAsia="Calibri" w:hAnsi="Calibri" w:cs="Calibri"/>
          <w:sz w:val="22"/>
          <w:szCs w:val="22"/>
        </w:rPr>
      </w:pPr>
    </w:p>
    <w:p w14:paraId="7A331B4F" w14:textId="15AB9B6A" w:rsidR="00C338F1" w:rsidRDefault="00C338F1" w:rsidP="00941A30">
      <w:pPr>
        <w:spacing w:before="15" w:line="268" w:lineRule="atLeast"/>
        <w:ind w:right="-200"/>
        <w:jc w:val="both"/>
        <w:rPr>
          <w:rFonts w:ascii="Calibri" w:eastAsia="Calibri" w:hAnsi="Calibri" w:cs="Calibri"/>
          <w:sz w:val="22"/>
          <w:szCs w:val="22"/>
        </w:rPr>
      </w:pPr>
    </w:p>
    <w:p w14:paraId="7375F2C4" w14:textId="0EEF516D" w:rsidR="00C338F1" w:rsidRDefault="00C338F1" w:rsidP="00941A30">
      <w:pPr>
        <w:spacing w:before="15" w:line="268" w:lineRule="atLeast"/>
        <w:ind w:right="-200"/>
        <w:jc w:val="both"/>
        <w:rPr>
          <w:rFonts w:ascii="Calibri" w:eastAsia="Calibri" w:hAnsi="Calibri" w:cs="Calibri"/>
          <w:sz w:val="22"/>
          <w:szCs w:val="22"/>
        </w:rPr>
      </w:pPr>
    </w:p>
    <w:p w14:paraId="0E137EC5" w14:textId="1CF2F993" w:rsidR="00C338F1" w:rsidRDefault="00C338F1" w:rsidP="00941A30">
      <w:pPr>
        <w:spacing w:before="15" w:line="268" w:lineRule="atLeast"/>
        <w:ind w:right="-200"/>
        <w:jc w:val="both"/>
        <w:rPr>
          <w:rFonts w:ascii="Calibri" w:eastAsia="Calibri" w:hAnsi="Calibri" w:cs="Calibri"/>
          <w:sz w:val="22"/>
          <w:szCs w:val="22"/>
        </w:rPr>
      </w:pPr>
    </w:p>
    <w:p w14:paraId="305D441C" w14:textId="050AB97F" w:rsidR="00C338F1" w:rsidRDefault="00C338F1" w:rsidP="00941A30">
      <w:pPr>
        <w:spacing w:before="15" w:line="268" w:lineRule="atLeast"/>
        <w:ind w:right="-200"/>
        <w:jc w:val="both"/>
        <w:rPr>
          <w:rFonts w:ascii="Calibri" w:eastAsia="Calibri" w:hAnsi="Calibri" w:cs="Calibri"/>
          <w:sz w:val="22"/>
          <w:szCs w:val="22"/>
        </w:rPr>
      </w:pPr>
    </w:p>
    <w:p w14:paraId="077AF004" w14:textId="125689BF" w:rsidR="00C338F1" w:rsidRDefault="00C338F1" w:rsidP="00941A30">
      <w:pPr>
        <w:spacing w:before="15" w:line="268" w:lineRule="atLeast"/>
        <w:ind w:right="-200"/>
        <w:jc w:val="both"/>
        <w:rPr>
          <w:rFonts w:ascii="Calibri" w:eastAsia="Calibri" w:hAnsi="Calibri" w:cs="Calibri"/>
          <w:sz w:val="22"/>
          <w:szCs w:val="22"/>
        </w:rPr>
      </w:pPr>
    </w:p>
    <w:p w14:paraId="1CEF1205" w14:textId="1A93150C" w:rsidR="00C338F1" w:rsidRDefault="00C338F1" w:rsidP="00941A30">
      <w:pPr>
        <w:spacing w:before="15" w:line="268" w:lineRule="atLeast"/>
        <w:ind w:right="-200"/>
        <w:jc w:val="both"/>
        <w:rPr>
          <w:rFonts w:ascii="Calibri" w:eastAsia="Calibri" w:hAnsi="Calibri" w:cs="Calibri"/>
          <w:sz w:val="22"/>
          <w:szCs w:val="22"/>
        </w:rPr>
      </w:pPr>
    </w:p>
    <w:p w14:paraId="179B2EED" w14:textId="3763EB1A" w:rsidR="00C338F1" w:rsidRDefault="00C338F1" w:rsidP="00941A30">
      <w:pPr>
        <w:spacing w:before="15" w:line="268" w:lineRule="atLeast"/>
        <w:ind w:right="-200"/>
        <w:jc w:val="both"/>
        <w:rPr>
          <w:rFonts w:ascii="Calibri" w:eastAsia="Calibri" w:hAnsi="Calibri" w:cs="Calibri"/>
          <w:sz w:val="22"/>
          <w:szCs w:val="22"/>
        </w:rPr>
      </w:pPr>
    </w:p>
    <w:p w14:paraId="0F3F1658" w14:textId="0248F5E7" w:rsidR="00C338F1" w:rsidRDefault="00C338F1" w:rsidP="00941A30">
      <w:pPr>
        <w:spacing w:before="15" w:line="268" w:lineRule="atLeast"/>
        <w:ind w:right="-200"/>
        <w:jc w:val="both"/>
        <w:rPr>
          <w:rFonts w:ascii="Calibri" w:eastAsia="Calibri" w:hAnsi="Calibri" w:cs="Calibri"/>
          <w:sz w:val="22"/>
          <w:szCs w:val="22"/>
        </w:rPr>
      </w:pPr>
    </w:p>
    <w:p w14:paraId="440E60C8" w14:textId="76A3A588" w:rsidR="00C338F1" w:rsidRDefault="00C338F1" w:rsidP="00941A30">
      <w:pPr>
        <w:spacing w:before="15" w:line="268" w:lineRule="atLeast"/>
        <w:ind w:right="-200"/>
        <w:jc w:val="both"/>
        <w:rPr>
          <w:rFonts w:ascii="Calibri" w:eastAsia="Calibri" w:hAnsi="Calibri" w:cs="Calibri"/>
          <w:sz w:val="22"/>
          <w:szCs w:val="22"/>
        </w:rPr>
      </w:pPr>
    </w:p>
    <w:p w14:paraId="7F12512E" w14:textId="7CC15ECC" w:rsidR="00C338F1" w:rsidRDefault="00C338F1" w:rsidP="00941A30">
      <w:pPr>
        <w:spacing w:before="15" w:line="268" w:lineRule="atLeast"/>
        <w:ind w:right="-200"/>
        <w:jc w:val="both"/>
        <w:rPr>
          <w:rFonts w:ascii="Calibri" w:eastAsia="Calibri" w:hAnsi="Calibri" w:cs="Calibri"/>
          <w:sz w:val="22"/>
          <w:szCs w:val="22"/>
        </w:rPr>
      </w:pPr>
    </w:p>
    <w:p w14:paraId="215EB983" w14:textId="49FFA4BD" w:rsidR="00C338F1" w:rsidRDefault="00C338F1" w:rsidP="00941A30">
      <w:pPr>
        <w:spacing w:before="15" w:line="268" w:lineRule="atLeast"/>
        <w:ind w:right="-200"/>
        <w:jc w:val="both"/>
        <w:rPr>
          <w:rFonts w:ascii="Calibri" w:eastAsia="Calibri" w:hAnsi="Calibri" w:cs="Calibri"/>
          <w:sz w:val="22"/>
          <w:szCs w:val="22"/>
        </w:rPr>
      </w:pPr>
    </w:p>
    <w:p w14:paraId="6F5FD1CE" w14:textId="63E05E00" w:rsidR="00C338F1" w:rsidRDefault="00C338F1" w:rsidP="00941A30">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t>9.</w:t>
      </w:r>
    </w:p>
    <w:p w14:paraId="31831DA9" w14:textId="0E15B94F" w:rsidR="00AB629D" w:rsidRDefault="00AB629D" w:rsidP="00941A30">
      <w:pPr>
        <w:spacing w:before="15" w:line="268" w:lineRule="atLeast"/>
        <w:ind w:right="-200"/>
        <w:jc w:val="both"/>
        <w:rPr>
          <w:rFonts w:ascii="Calibri" w:eastAsia="Calibri" w:hAnsi="Calibri" w:cs="Calibri"/>
          <w:sz w:val="22"/>
          <w:szCs w:val="22"/>
        </w:rPr>
      </w:pPr>
    </w:p>
    <w:p w14:paraId="7272C82A" w14:textId="3875E380" w:rsidR="00AB629D" w:rsidRDefault="00AB629D" w:rsidP="00941A30">
      <w:pPr>
        <w:spacing w:before="15" w:line="268" w:lineRule="atLeast"/>
        <w:ind w:right="-200"/>
        <w:jc w:val="both"/>
        <w:rPr>
          <w:rFonts w:ascii="Calibri" w:eastAsia="Calibri" w:hAnsi="Calibri" w:cs="Calibri"/>
          <w:sz w:val="22"/>
          <w:szCs w:val="22"/>
        </w:rPr>
      </w:pPr>
    </w:p>
    <w:p w14:paraId="1DA5833D" w14:textId="71A8778D" w:rsidR="00AB629D" w:rsidRDefault="00AB629D" w:rsidP="00941A30">
      <w:pPr>
        <w:spacing w:before="15" w:line="268" w:lineRule="atLeast"/>
        <w:ind w:right="-200"/>
        <w:jc w:val="both"/>
        <w:rPr>
          <w:rFonts w:ascii="Calibri" w:eastAsia="Calibri" w:hAnsi="Calibri" w:cs="Calibri"/>
          <w:sz w:val="22"/>
          <w:szCs w:val="22"/>
        </w:rPr>
      </w:pPr>
    </w:p>
    <w:p w14:paraId="66FF457F" w14:textId="6A19FAEA" w:rsidR="00AB629D" w:rsidRDefault="00AB629D" w:rsidP="00941A30">
      <w:pPr>
        <w:spacing w:before="15" w:line="268" w:lineRule="atLeast"/>
        <w:ind w:right="-200"/>
        <w:jc w:val="both"/>
        <w:rPr>
          <w:rFonts w:ascii="Calibri" w:eastAsia="Calibri" w:hAnsi="Calibri" w:cs="Calibri"/>
          <w:sz w:val="22"/>
          <w:szCs w:val="22"/>
        </w:rPr>
      </w:pPr>
    </w:p>
    <w:p w14:paraId="01BBE4CA" w14:textId="2044BD93" w:rsidR="00AB629D" w:rsidRDefault="00AB629D" w:rsidP="00941A30">
      <w:pPr>
        <w:spacing w:before="15" w:line="268" w:lineRule="atLeast"/>
        <w:ind w:right="-200"/>
        <w:jc w:val="both"/>
        <w:rPr>
          <w:rFonts w:ascii="Calibri" w:eastAsia="Calibri" w:hAnsi="Calibri" w:cs="Calibri"/>
          <w:sz w:val="22"/>
          <w:szCs w:val="22"/>
        </w:rPr>
      </w:pPr>
    </w:p>
    <w:p w14:paraId="08297FFB" w14:textId="3B1F86EB" w:rsidR="00AB629D" w:rsidRDefault="00AB629D" w:rsidP="00941A30">
      <w:pPr>
        <w:spacing w:before="15" w:line="268" w:lineRule="atLeast"/>
        <w:ind w:right="-200"/>
        <w:jc w:val="both"/>
        <w:rPr>
          <w:rFonts w:ascii="Calibri" w:eastAsia="Calibri" w:hAnsi="Calibri" w:cs="Calibri"/>
          <w:sz w:val="22"/>
          <w:szCs w:val="22"/>
        </w:rPr>
      </w:pPr>
    </w:p>
    <w:p w14:paraId="4387AAD4" w14:textId="46B16F77" w:rsidR="00AB629D" w:rsidRDefault="00AB629D" w:rsidP="00941A30">
      <w:pPr>
        <w:spacing w:before="15" w:line="268" w:lineRule="atLeast"/>
        <w:ind w:right="-200"/>
        <w:jc w:val="both"/>
        <w:rPr>
          <w:rFonts w:ascii="Calibri" w:eastAsia="Calibri" w:hAnsi="Calibri" w:cs="Calibri"/>
          <w:sz w:val="22"/>
          <w:szCs w:val="22"/>
        </w:rPr>
      </w:pPr>
    </w:p>
    <w:p w14:paraId="200E0A04" w14:textId="55A2F080" w:rsidR="00AB629D" w:rsidRDefault="00AB629D" w:rsidP="00941A30">
      <w:pPr>
        <w:spacing w:before="15" w:line="268" w:lineRule="atLeast"/>
        <w:ind w:right="-200"/>
        <w:jc w:val="both"/>
        <w:rPr>
          <w:rFonts w:ascii="Calibri" w:eastAsia="Calibri" w:hAnsi="Calibri" w:cs="Calibri"/>
          <w:sz w:val="22"/>
          <w:szCs w:val="22"/>
        </w:rPr>
      </w:pPr>
    </w:p>
    <w:p w14:paraId="66F14F6A" w14:textId="52808B72" w:rsidR="00AB629D" w:rsidRDefault="00AB629D" w:rsidP="00941A30">
      <w:pPr>
        <w:spacing w:before="15" w:line="268" w:lineRule="atLeast"/>
        <w:ind w:right="-200"/>
        <w:jc w:val="both"/>
        <w:rPr>
          <w:rFonts w:ascii="Calibri" w:eastAsia="Calibri" w:hAnsi="Calibri" w:cs="Calibri"/>
          <w:sz w:val="22"/>
          <w:szCs w:val="22"/>
        </w:rPr>
      </w:pPr>
    </w:p>
    <w:p w14:paraId="28726A82" w14:textId="486CCBC0" w:rsidR="00AB629D" w:rsidRDefault="00AB629D" w:rsidP="00941A30">
      <w:pPr>
        <w:spacing w:before="15" w:line="268" w:lineRule="atLeast"/>
        <w:ind w:right="-200"/>
        <w:jc w:val="both"/>
        <w:rPr>
          <w:rFonts w:ascii="Calibri" w:eastAsia="Calibri" w:hAnsi="Calibri" w:cs="Calibri"/>
          <w:sz w:val="22"/>
          <w:szCs w:val="22"/>
        </w:rPr>
      </w:pPr>
    </w:p>
    <w:p w14:paraId="10D16C61" w14:textId="4D3780BB" w:rsidR="00AB629D" w:rsidRDefault="00AB629D" w:rsidP="00941A30">
      <w:pPr>
        <w:spacing w:before="15" w:line="268" w:lineRule="atLeast"/>
        <w:ind w:right="-200"/>
        <w:jc w:val="both"/>
        <w:rPr>
          <w:rFonts w:ascii="Calibri" w:eastAsia="Calibri" w:hAnsi="Calibri" w:cs="Calibri"/>
          <w:sz w:val="22"/>
          <w:szCs w:val="22"/>
        </w:rPr>
      </w:pPr>
    </w:p>
    <w:p w14:paraId="65526850" w14:textId="2578B1DC" w:rsidR="00AB629D" w:rsidRDefault="00AB629D" w:rsidP="00941A30">
      <w:pPr>
        <w:spacing w:before="15" w:line="268" w:lineRule="atLeast"/>
        <w:ind w:right="-200"/>
        <w:jc w:val="both"/>
        <w:rPr>
          <w:rFonts w:ascii="Calibri" w:eastAsia="Calibri" w:hAnsi="Calibri" w:cs="Calibri"/>
          <w:sz w:val="22"/>
          <w:szCs w:val="22"/>
        </w:rPr>
      </w:pPr>
    </w:p>
    <w:p w14:paraId="224C14DF" w14:textId="5BC98195" w:rsidR="00AB629D" w:rsidRDefault="00AB629D" w:rsidP="00941A30">
      <w:pPr>
        <w:spacing w:before="15" w:line="268" w:lineRule="atLeast"/>
        <w:ind w:right="-200"/>
        <w:jc w:val="both"/>
        <w:rPr>
          <w:rFonts w:ascii="Calibri" w:eastAsia="Calibri" w:hAnsi="Calibri" w:cs="Calibri"/>
          <w:sz w:val="22"/>
          <w:szCs w:val="22"/>
        </w:rPr>
      </w:pPr>
    </w:p>
    <w:p w14:paraId="5C7D1169" w14:textId="4511D2A5" w:rsidR="00AB629D" w:rsidRDefault="00AB629D" w:rsidP="00941A30">
      <w:pPr>
        <w:spacing w:before="15" w:line="268" w:lineRule="atLeast"/>
        <w:ind w:right="-200"/>
        <w:jc w:val="both"/>
        <w:rPr>
          <w:rFonts w:ascii="Calibri" w:eastAsia="Calibri" w:hAnsi="Calibri" w:cs="Calibri"/>
          <w:sz w:val="22"/>
          <w:szCs w:val="22"/>
        </w:rPr>
      </w:pPr>
    </w:p>
    <w:p w14:paraId="57CAD430" w14:textId="1B3B23E2" w:rsidR="00AB629D" w:rsidRDefault="00AB629D" w:rsidP="00941A30">
      <w:pPr>
        <w:spacing w:before="15" w:line="268" w:lineRule="atLeast"/>
        <w:ind w:right="-200"/>
        <w:jc w:val="both"/>
        <w:rPr>
          <w:rFonts w:ascii="Calibri" w:eastAsia="Calibri" w:hAnsi="Calibri" w:cs="Calibri"/>
          <w:sz w:val="22"/>
          <w:szCs w:val="22"/>
        </w:rPr>
      </w:pPr>
    </w:p>
    <w:p w14:paraId="46DC64E6" w14:textId="1017B68E" w:rsidR="00AB629D" w:rsidRDefault="00AB629D" w:rsidP="00941A30">
      <w:pPr>
        <w:spacing w:before="15" w:line="268" w:lineRule="atLeast"/>
        <w:ind w:right="-200"/>
        <w:jc w:val="both"/>
        <w:rPr>
          <w:rFonts w:ascii="Calibri" w:eastAsia="Calibri" w:hAnsi="Calibri" w:cs="Calibri"/>
          <w:sz w:val="22"/>
          <w:szCs w:val="22"/>
        </w:rPr>
      </w:pPr>
    </w:p>
    <w:p w14:paraId="78C327BF" w14:textId="71D8B322" w:rsidR="00AB629D" w:rsidRDefault="00AB629D" w:rsidP="00941A30">
      <w:pPr>
        <w:spacing w:before="15" w:line="268" w:lineRule="atLeast"/>
        <w:ind w:right="-200"/>
        <w:jc w:val="both"/>
        <w:rPr>
          <w:rFonts w:ascii="Calibri" w:eastAsia="Calibri" w:hAnsi="Calibri" w:cs="Calibri"/>
          <w:sz w:val="22"/>
          <w:szCs w:val="22"/>
        </w:rPr>
      </w:pPr>
    </w:p>
    <w:p w14:paraId="215D1D29" w14:textId="0C34607A" w:rsidR="00AB629D" w:rsidRDefault="00AB629D" w:rsidP="00941A30">
      <w:pPr>
        <w:spacing w:before="15" w:line="268" w:lineRule="atLeast"/>
        <w:ind w:right="-200"/>
        <w:jc w:val="both"/>
        <w:rPr>
          <w:rFonts w:ascii="Calibri" w:eastAsia="Calibri" w:hAnsi="Calibri" w:cs="Calibri"/>
          <w:sz w:val="22"/>
          <w:szCs w:val="22"/>
        </w:rPr>
      </w:pPr>
    </w:p>
    <w:p w14:paraId="5065CCBC" w14:textId="6C6C2CC6" w:rsidR="00AB629D" w:rsidRDefault="00AB629D" w:rsidP="00941A30">
      <w:pPr>
        <w:spacing w:before="15" w:line="268" w:lineRule="atLeast"/>
        <w:ind w:right="-200"/>
        <w:jc w:val="both"/>
        <w:rPr>
          <w:rFonts w:ascii="Calibri" w:eastAsia="Calibri" w:hAnsi="Calibri" w:cs="Calibri"/>
          <w:sz w:val="22"/>
          <w:szCs w:val="22"/>
        </w:rPr>
      </w:pPr>
    </w:p>
    <w:p w14:paraId="0CFE9807" w14:textId="1E1AEDD5" w:rsidR="00AB629D" w:rsidRDefault="00AB629D" w:rsidP="00941A30">
      <w:pPr>
        <w:spacing w:before="15" w:line="268" w:lineRule="atLeast"/>
        <w:ind w:right="-200"/>
        <w:jc w:val="both"/>
        <w:rPr>
          <w:rFonts w:ascii="Calibri" w:eastAsia="Calibri" w:hAnsi="Calibri" w:cs="Calibri"/>
          <w:sz w:val="22"/>
          <w:szCs w:val="22"/>
        </w:rPr>
      </w:pPr>
    </w:p>
    <w:p w14:paraId="0A22BB15" w14:textId="716FB8AB" w:rsidR="00AB629D" w:rsidRDefault="00AB629D" w:rsidP="00941A30">
      <w:pPr>
        <w:spacing w:before="15" w:line="268" w:lineRule="atLeast"/>
        <w:ind w:right="-200"/>
        <w:jc w:val="both"/>
        <w:rPr>
          <w:rFonts w:ascii="Calibri" w:eastAsia="Calibri" w:hAnsi="Calibri" w:cs="Calibri"/>
          <w:sz w:val="22"/>
          <w:szCs w:val="22"/>
        </w:rPr>
      </w:pPr>
    </w:p>
    <w:p w14:paraId="660C601F" w14:textId="03D0639A" w:rsidR="00AB629D" w:rsidRDefault="00AB629D" w:rsidP="00941A30">
      <w:pPr>
        <w:spacing w:before="15" w:line="268" w:lineRule="atLeast"/>
        <w:ind w:right="-200"/>
        <w:jc w:val="both"/>
        <w:rPr>
          <w:rFonts w:ascii="Calibri" w:eastAsia="Calibri" w:hAnsi="Calibri" w:cs="Calibri"/>
          <w:sz w:val="22"/>
          <w:szCs w:val="22"/>
        </w:rPr>
      </w:pPr>
    </w:p>
    <w:p w14:paraId="6C89B25B" w14:textId="798C3BB9" w:rsidR="00AB629D" w:rsidRDefault="00AB629D" w:rsidP="00941A30">
      <w:pPr>
        <w:spacing w:before="15" w:line="268" w:lineRule="atLeast"/>
        <w:ind w:right="-200"/>
        <w:jc w:val="both"/>
        <w:rPr>
          <w:rFonts w:ascii="Calibri" w:eastAsia="Calibri" w:hAnsi="Calibri" w:cs="Calibri"/>
          <w:sz w:val="22"/>
          <w:szCs w:val="22"/>
        </w:rPr>
      </w:pPr>
    </w:p>
    <w:p w14:paraId="13DC335A" w14:textId="01AAC304" w:rsidR="00AB629D" w:rsidRDefault="00AB629D" w:rsidP="00941A30">
      <w:pPr>
        <w:spacing w:before="15" w:line="268" w:lineRule="atLeast"/>
        <w:ind w:right="-200"/>
        <w:jc w:val="both"/>
        <w:rPr>
          <w:rFonts w:ascii="Calibri" w:eastAsia="Calibri" w:hAnsi="Calibri" w:cs="Calibri"/>
          <w:sz w:val="22"/>
          <w:szCs w:val="22"/>
        </w:rPr>
      </w:pPr>
    </w:p>
    <w:p w14:paraId="0F08103A" w14:textId="43633526" w:rsidR="00AB629D" w:rsidRDefault="00AB629D" w:rsidP="00941A30">
      <w:pPr>
        <w:spacing w:before="15" w:line="268" w:lineRule="atLeast"/>
        <w:ind w:right="-200"/>
        <w:jc w:val="both"/>
        <w:rPr>
          <w:rFonts w:ascii="Calibri" w:eastAsia="Calibri" w:hAnsi="Calibri" w:cs="Calibri"/>
          <w:sz w:val="22"/>
          <w:szCs w:val="22"/>
        </w:rPr>
      </w:pPr>
    </w:p>
    <w:p w14:paraId="4FFAC680" w14:textId="629DF237" w:rsidR="00AB629D" w:rsidRDefault="00AB629D" w:rsidP="00941A30">
      <w:pPr>
        <w:spacing w:before="15" w:line="268" w:lineRule="atLeast"/>
        <w:ind w:right="-200"/>
        <w:jc w:val="both"/>
        <w:rPr>
          <w:rFonts w:ascii="Calibri" w:eastAsia="Calibri" w:hAnsi="Calibri" w:cs="Calibri"/>
          <w:sz w:val="22"/>
          <w:szCs w:val="22"/>
        </w:rPr>
      </w:pPr>
    </w:p>
    <w:p w14:paraId="60622063" w14:textId="2F817233" w:rsidR="00AB629D" w:rsidRDefault="00AB629D" w:rsidP="00941A30">
      <w:pPr>
        <w:spacing w:before="15" w:line="268" w:lineRule="atLeast"/>
        <w:ind w:right="-200"/>
        <w:jc w:val="both"/>
        <w:rPr>
          <w:rFonts w:ascii="Calibri" w:eastAsia="Calibri" w:hAnsi="Calibri" w:cs="Calibri"/>
          <w:sz w:val="22"/>
          <w:szCs w:val="22"/>
        </w:rPr>
      </w:pPr>
    </w:p>
    <w:p w14:paraId="1406C826" w14:textId="6339276E" w:rsidR="00AB629D" w:rsidRDefault="00AB629D" w:rsidP="00941A30">
      <w:pPr>
        <w:spacing w:before="15" w:line="268" w:lineRule="atLeast"/>
        <w:ind w:right="-200"/>
        <w:jc w:val="both"/>
        <w:rPr>
          <w:rFonts w:ascii="Calibri" w:eastAsia="Calibri" w:hAnsi="Calibri" w:cs="Calibri"/>
          <w:sz w:val="22"/>
          <w:szCs w:val="22"/>
        </w:rPr>
      </w:pPr>
    </w:p>
    <w:p w14:paraId="22AA87B2" w14:textId="03247E40" w:rsidR="00AB629D" w:rsidRDefault="00AB629D" w:rsidP="00941A30">
      <w:pPr>
        <w:spacing w:before="15" w:line="268" w:lineRule="atLeast"/>
        <w:ind w:right="-200"/>
        <w:jc w:val="both"/>
        <w:rPr>
          <w:rFonts w:ascii="Calibri" w:eastAsia="Calibri" w:hAnsi="Calibri" w:cs="Calibri"/>
          <w:sz w:val="22"/>
          <w:szCs w:val="22"/>
        </w:rPr>
      </w:pPr>
    </w:p>
    <w:p w14:paraId="2A0C14C6" w14:textId="2C85BA43" w:rsidR="00AB629D" w:rsidRDefault="00AB629D" w:rsidP="00941A30">
      <w:pPr>
        <w:spacing w:before="15" w:line="268" w:lineRule="atLeast"/>
        <w:ind w:right="-200"/>
        <w:jc w:val="both"/>
        <w:rPr>
          <w:rFonts w:ascii="Calibri" w:eastAsia="Calibri" w:hAnsi="Calibri" w:cs="Calibri"/>
          <w:sz w:val="22"/>
          <w:szCs w:val="22"/>
        </w:rPr>
      </w:pPr>
    </w:p>
    <w:p w14:paraId="21476E04" w14:textId="4C54427B" w:rsidR="00AB629D" w:rsidRDefault="00AB629D" w:rsidP="00941A30">
      <w:pPr>
        <w:spacing w:before="15" w:line="268" w:lineRule="atLeast"/>
        <w:ind w:right="-200"/>
        <w:jc w:val="both"/>
        <w:rPr>
          <w:rFonts w:ascii="Calibri" w:eastAsia="Calibri" w:hAnsi="Calibri" w:cs="Calibri"/>
          <w:sz w:val="22"/>
          <w:szCs w:val="22"/>
        </w:rPr>
      </w:pPr>
    </w:p>
    <w:p w14:paraId="578736E8" w14:textId="79525465" w:rsidR="00AB629D" w:rsidRDefault="00AB629D" w:rsidP="00941A30">
      <w:pPr>
        <w:spacing w:before="15" w:line="268" w:lineRule="atLeast"/>
        <w:ind w:right="-200"/>
        <w:jc w:val="both"/>
        <w:rPr>
          <w:rFonts w:ascii="Calibri" w:eastAsia="Calibri" w:hAnsi="Calibri" w:cs="Calibri"/>
          <w:sz w:val="22"/>
          <w:szCs w:val="22"/>
        </w:rPr>
      </w:pPr>
    </w:p>
    <w:p w14:paraId="667C9908" w14:textId="5507A8F0" w:rsidR="00AB629D" w:rsidRDefault="00AB629D" w:rsidP="00941A30">
      <w:pPr>
        <w:spacing w:before="15" w:line="268" w:lineRule="atLeast"/>
        <w:ind w:right="-200"/>
        <w:jc w:val="both"/>
        <w:rPr>
          <w:rFonts w:ascii="Calibri" w:eastAsia="Calibri" w:hAnsi="Calibri" w:cs="Calibri"/>
          <w:sz w:val="22"/>
          <w:szCs w:val="22"/>
        </w:rPr>
      </w:pPr>
    </w:p>
    <w:p w14:paraId="21E8E1A5" w14:textId="7E254457" w:rsidR="00AB629D" w:rsidRDefault="00AB629D" w:rsidP="00941A30">
      <w:pPr>
        <w:spacing w:before="15" w:line="268" w:lineRule="atLeast"/>
        <w:ind w:right="-200"/>
        <w:jc w:val="both"/>
        <w:rPr>
          <w:rFonts w:ascii="Calibri" w:eastAsia="Calibri" w:hAnsi="Calibri" w:cs="Calibri"/>
          <w:sz w:val="22"/>
          <w:szCs w:val="22"/>
        </w:rPr>
      </w:pPr>
    </w:p>
    <w:p w14:paraId="76BBAFCB" w14:textId="1953F80F" w:rsidR="00AB629D" w:rsidRDefault="00AB629D" w:rsidP="00941A30">
      <w:pPr>
        <w:spacing w:before="15" w:line="268" w:lineRule="atLeast"/>
        <w:ind w:right="-200"/>
        <w:jc w:val="both"/>
        <w:rPr>
          <w:rFonts w:ascii="Calibri" w:eastAsia="Calibri" w:hAnsi="Calibri" w:cs="Calibri"/>
          <w:sz w:val="22"/>
          <w:szCs w:val="22"/>
        </w:rPr>
      </w:pPr>
    </w:p>
    <w:p w14:paraId="45600DEC" w14:textId="1102F29A" w:rsidR="00AB629D" w:rsidRDefault="00AB629D" w:rsidP="00941A30">
      <w:pPr>
        <w:spacing w:before="15" w:line="268" w:lineRule="atLeast"/>
        <w:ind w:right="-200"/>
        <w:jc w:val="both"/>
        <w:rPr>
          <w:rFonts w:ascii="Calibri" w:eastAsia="Calibri" w:hAnsi="Calibri" w:cs="Calibri"/>
          <w:sz w:val="22"/>
          <w:szCs w:val="22"/>
        </w:rPr>
      </w:pPr>
    </w:p>
    <w:p w14:paraId="3921A595" w14:textId="5ADA2257" w:rsidR="00AB629D" w:rsidRDefault="00AB629D" w:rsidP="00941A30">
      <w:pPr>
        <w:spacing w:before="15" w:line="268" w:lineRule="atLeast"/>
        <w:ind w:right="-200"/>
        <w:jc w:val="both"/>
        <w:rPr>
          <w:rFonts w:ascii="Calibri" w:eastAsia="Calibri" w:hAnsi="Calibri" w:cs="Calibri"/>
          <w:sz w:val="22"/>
          <w:szCs w:val="22"/>
        </w:rPr>
      </w:pPr>
    </w:p>
    <w:p w14:paraId="7D643BF1" w14:textId="095C92AD" w:rsidR="00AB629D" w:rsidRDefault="00AB629D" w:rsidP="00941A30">
      <w:pPr>
        <w:spacing w:before="15" w:line="268" w:lineRule="atLeast"/>
        <w:ind w:right="-200"/>
        <w:jc w:val="both"/>
        <w:rPr>
          <w:rFonts w:ascii="Calibri" w:eastAsia="Calibri" w:hAnsi="Calibri" w:cs="Calibri"/>
          <w:sz w:val="22"/>
          <w:szCs w:val="22"/>
        </w:rPr>
      </w:pPr>
    </w:p>
    <w:p w14:paraId="3F73AFB8" w14:textId="5428FA83" w:rsidR="00AB629D" w:rsidRDefault="00AB629D" w:rsidP="00941A30">
      <w:pPr>
        <w:spacing w:before="15" w:line="268" w:lineRule="atLeast"/>
        <w:ind w:right="-200"/>
        <w:jc w:val="both"/>
        <w:rPr>
          <w:rFonts w:ascii="Calibri" w:eastAsia="Calibri" w:hAnsi="Calibri" w:cs="Calibri"/>
          <w:sz w:val="22"/>
          <w:szCs w:val="22"/>
        </w:rPr>
      </w:pPr>
    </w:p>
    <w:p w14:paraId="431F572B" w14:textId="245FF5D3" w:rsidR="00AB629D" w:rsidRDefault="00AB629D" w:rsidP="00941A30">
      <w:pPr>
        <w:spacing w:before="15" w:line="268" w:lineRule="atLeast"/>
        <w:ind w:right="-200"/>
        <w:jc w:val="both"/>
        <w:rPr>
          <w:rFonts w:ascii="Calibri" w:eastAsia="Calibri" w:hAnsi="Calibri" w:cs="Calibri"/>
          <w:sz w:val="22"/>
          <w:szCs w:val="22"/>
        </w:rPr>
      </w:pPr>
    </w:p>
    <w:p w14:paraId="10665408" w14:textId="40B2691C" w:rsidR="00AB629D" w:rsidRDefault="00AB629D" w:rsidP="00941A30">
      <w:pPr>
        <w:spacing w:before="15" w:line="268" w:lineRule="atLeast"/>
        <w:ind w:right="-200"/>
        <w:jc w:val="both"/>
        <w:rPr>
          <w:rFonts w:ascii="Calibri" w:eastAsia="Calibri" w:hAnsi="Calibri" w:cs="Calibri"/>
          <w:sz w:val="22"/>
          <w:szCs w:val="22"/>
        </w:rPr>
      </w:pPr>
    </w:p>
    <w:p w14:paraId="1777257A" w14:textId="50E565AD" w:rsidR="00AB629D" w:rsidRDefault="00AB629D" w:rsidP="00941A30">
      <w:pPr>
        <w:spacing w:before="15" w:line="268" w:lineRule="atLeast"/>
        <w:ind w:right="-200"/>
        <w:jc w:val="both"/>
        <w:rPr>
          <w:rFonts w:ascii="Calibri" w:eastAsia="Calibri" w:hAnsi="Calibri" w:cs="Calibri"/>
          <w:sz w:val="22"/>
          <w:szCs w:val="22"/>
        </w:rPr>
      </w:pPr>
    </w:p>
    <w:p w14:paraId="0B7A8C12" w14:textId="775C496E" w:rsidR="00AB629D" w:rsidRDefault="00AB629D" w:rsidP="00941A30">
      <w:pPr>
        <w:spacing w:before="15" w:line="268" w:lineRule="atLeast"/>
        <w:ind w:right="-200"/>
        <w:jc w:val="both"/>
        <w:rPr>
          <w:rFonts w:ascii="Calibri" w:eastAsia="Calibri" w:hAnsi="Calibri" w:cs="Calibri"/>
          <w:sz w:val="22"/>
          <w:szCs w:val="22"/>
        </w:rPr>
      </w:pPr>
    </w:p>
    <w:p w14:paraId="2A79F853" w14:textId="24384944" w:rsidR="00AB629D" w:rsidRDefault="00AB629D" w:rsidP="00941A30">
      <w:pPr>
        <w:spacing w:before="15" w:line="268" w:lineRule="atLeast"/>
        <w:ind w:right="-200"/>
        <w:jc w:val="both"/>
        <w:rPr>
          <w:rFonts w:ascii="Calibri" w:eastAsia="Calibri" w:hAnsi="Calibri" w:cs="Calibri"/>
          <w:sz w:val="22"/>
          <w:szCs w:val="22"/>
        </w:rPr>
      </w:pPr>
    </w:p>
    <w:p w14:paraId="1E5F89A0" w14:textId="522F8362" w:rsidR="00AB629D" w:rsidRDefault="00AB629D" w:rsidP="00941A30">
      <w:pPr>
        <w:spacing w:before="15" w:line="268" w:lineRule="atLeast"/>
        <w:ind w:right="-200"/>
        <w:jc w:val="both"/>
        <w:rPr>
          <w:rFonts w:ascii="Calibri" w:eastAsia="Calibri" w:hAnsi="Calibri" w:cs="Calibri"/>
          <w:sz w:val="22"/>
          <w:szCs w:val="22"/>
        </w:rPr>
      </w:pPr>
    </w:p>
    <w:p w14:paraId="03D032A7" w14:textId="6533E14B" w:rsidR="00AB629D" w:rsidRDefault="00AB629D" w:rsidP="00941A30">
      <w:pPr>
        <w:spacing w:before="15" w:line="268" w:lineRule="atLeast"/>
        <w:ind w:right="-200"/>
        <w:jc w:val="both"/>
        <w:rPr>
          <w:rFonts w:ascii="Calibri" w:eastAsia="Calibri" w:hAnsi="Calibri" w:cs="Calibri"/>
          <w:sz w:val="22"/>
          <w:szCs w:val="22"/>
        </w:rPr>
      </w:pPr>
    </w:p>
    <w:p w14:paraId="1256F608" w14:textId="2D294715" w:rsidR="00AB629D" w:rsidRDefault="00AB629D" w:rsidP="00941A30">
      <w:pPr>
        <w:spacing w:before="15" w:line="268" w:lineRule="atLeast"/>
        <w:ind w:right="-200"/>
        <w:jc w:val="both"/>
        <w:rPr>
          <w:rFonts w:ascii="Calibri" w:eastAsia="Calibri" w:hAnsi="Calibri" w:cs="Calibri"/>
          <w:sz w:val="22"/>
          <w:szCs w:val="22"/>
        </w:rPr>
      </w:pPr>
    </w:p>
    <w:p w14:paraId="2398B09F" w14:textId="33BC7BE2" w:rsidR="00AB629D" w:rsidRDefault="00AB629D" w:rsidP="00941A30">
      <w:pPr>
        <w:spacing w:before="15" w:line="268" w:lineRule="atLeast"/>
        <w:ind w:right="-200"/>
        <w:jc w:val="both"/>
        <w:rPr>
          <w:rFonts w:ascii="Calibri" w:eastAsia="Calibri" w:hAnsi="Calibri" w:cs="Calibri"/>
          <w:sz w:val="22"/>
          <w:szCs w:val="22"/>
        </w:rPr>
      </w:pPr>
    </w:p>
    <w:p w14:paraId="60E968D0" w14:textId="7566D9FD" w:rsidR="00AB629D" w:rsidRDefault="00AB629D" w:rsidP="00941A30">
      <w:pPr>
        <w:spacing w:before="15" w:line="268" w:lineRule="atLeast"/>
        <w:ind w:right="-200"/>
        <w:jc w:val="both"/>
        <w:rPr>
          <w:rFonts w:ascii="Calibri" w:eastAsia="Calibri" w:hAnsi="Calibri" w:cs="Calibri"/>
          <w:sz w:val="22"/>
          <w:szCs w:val="22"/>
        </w:rPr>
      </w:pPr>
    </w:p>
    <w:p w14:paraId="05C5A45E" w14:textId="0A3F5B88" w:rsidR="00AB629D" w:rsidRDefault="00AB629D" w:rsidP="00941A30">
      <w:pPr>
        <w:spacing w:before="15" w:line="268" w:lineRule="atLeast"/>
        <w:ind w:right="-200"/>
        <w:jc w:val="both"/>
        <w:rPr>
          <w:rFonts w:ascii="Calibri" w:eastAsia="Calibri" w:hAnsi="Calibri" w:cs="Calibri"/>
          <w:sz w:val="22"/>
          <w:szCs w:val="22"/>
        </w:rPr>
      </w:pPr>
    </w:p>
    <w:p w14:paraId="3BA7186B" w14:textId="14609A90" w:rsidR="00AB629D" w:rsidRDefault="00AB629D" w:rsidP="00941A30">
      <w:pPr>
        <w:spacing w:before="15" w:line="268" w:lineRule="atLeast"/>
        <w:ind w:right="-200"/>
        <w:jc w:val="both"/>
        <w:rPr>
          <w:rFonts w:ascii="Calibri" w:eastAsia="Calibri" w:hAnsi="Calibri" w:cs="Calibri"/>
          <w:sz w:val="22"/>
          <w:szCs w:val="22"/>
        </w:rPr>
      </w:pPr>
    </w:p>
    <w:p w14:paraId="59164A0C" w14:textId="47238FFE" w:rsidR="00AB629D" w:rsidRDefault="00AB629D" w:rsidP="00941A30">
      <w:pPr>
        <w:spacing w:before="15" w:line="268" w:lineRule="atLeast"/>
        <w:ind w:right="-200"/>
        <w:jc w:val="both"/>
        <w:rPr>
          <w:rFonts w:ascii="Calibri" w:eastAsia="Calibri" w:hAnsi="Calibri" w:cs="Calibri"/>
          <w:sz w:val="22"/>
          <w:szCs w:val="22"/>
        </w:rPr>
      </w:pPr>
    </w:p>
    <w:p w14:paraId="3A57D0C0" w14:textId="55F0288B" w:rsidR="00AB629D" w:rsidRDefault="00AB629D" w:rsidP="00941A30">
      <w:pPr>
        <w:spacing w:before="15" w:line="268" w:lineRule="atLeast"/>
        <w:ind w:right="-200"/>
        <w:jc w:val="both"/>
        <w:rPr>
          <w:rFonts w:ascii="Calibri" w:eastAsia="Calibri" w:hAnsi="Calibri" w:cs="Calibri"/>
          <w:sz w:val="22"/>
          <w:szCs w:val="22"/>
        </w:rPr>
      </w:pPr>
    </w:p>
    <w:p w14:paraId="795051AE" w14:textId="195A83B6" w:rsidR="00AB629D" w:rsidRDefault="00AB629D" w:rsidP="00941A30">
      <w:pPr>
        <w:spacing w:before="15" w:line="268" w:lineRule="atLeast"/>
        <w:ind w:right="-200"/>
        <w:jc w:val="both"/>
        <w:rPr>
          <w:rFonts w:ascii="Calibri" w:eastAsia="Calibri" w:hAnsi="Calibri" w:cs="Calibri"/>
          <w:sz w:val="22"/>
          <w:szCs w:val="22"/>
        </w:rPr>
      </w:pPr>
    </w:p>
    <w:p w14:paraId="405AFD34" w14:textId="45ED19A7" w:rsidR="00AB629D" w:rsidRDefault="00AB629D" w:rsidP="00941A30">
      <w:pPr>
        <w:spacing w:before="15" w:line="268" w:lineRule="atLeast"/>
        <w:ind w:right="-200"/>
        <w:jc w:val="both"/>
        <w:rPr>
          <w:rFonts w:ascii="Calibri" w:eastAsia="Calibri" w:hAnsi="Calibri" w:cs="Calibri"/>
          <w:sz w:val="22"/>
          <w:szCs w:val="22"/>
        </w:rPr>
      </w:pPr>
      <w:r>
        <w:rPr>
          <w:rFonts w:ascii="Calibri" w:eastAsia="Calibri" w:hAnsi="Calibri" w:cs="Calibri"/>
          <w:sz w:val="22"/>
          <w:szCs w:val="22"/>
        </w:rPr>
        <w:t>Ouput :</w:t>
      </w:r>
    </w:p>
    <w:p w14:paraId="33FDF2BC" w14:textId="3055F2AF" w:rsidR="00AB629D" w:rsidRDefault="00AB629D" w:rsidP="00941A30">
      <w:pPr>
        <w:spacing w:before="15" w:line="268" w:lineRule="atLeast"/>
        <w:ind w:right="-200"/>
        <w:jc w:val="both"/>
        <w:rPr>
          <w:rFonts w:ascii="Calibri" w:eastAsia="Calibri" w:hAnsi="Calibri" w:cs="Calibri"/>
          <w:sz w:val="22"/>
          <w:szCs w:val="22"/>
        </w:rPr>
      </w:pPr>
    </w:p>
    <w:p w14:paraId="6C4BFBFD" w14:textId="118017A2" w:rsidR="00AB629D" w:rsidRDefault="00AB629D" w:rsidP="00941A30">
      <w:pPr>
        <w:spacing w:before="15" w:line="268" w:lineRule="atLeast"/>
        <w:ind w:right="-200"/>
        <w:jc w:val="both"/>
        <w:rPr>
          <w:rFonts w:ascii="Calibri" w:eastAsia="Calibri" w:hAnsi="Calibri" w:cs="Calibri"/>
          <w:sz w:val="22"/>
          <w:szCs w:val="22"/>
        </w:rPr>
      </w:pPr>
      <w:r>
        <w:rPr>
          <w:noProof/>
        </w:rPr>
        <w:drawing>
          <wp:inline distT="0" distB="0" distL="0" distR="0" wp14:anchorId="4C00A44E" wp14:editId="3727EB71">
            <wp:extent cx="6976745" cy="3785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76745" cy="3785870"/>
                    </a:xfrm>
                    <a:prstGeom prst="rect">
                      <a:avLst/>
                    </a:prstGeom>
                  </pic:spPr>
                </pic:pic>
              </a:graphicData>
            </a:graphic>
          </wp:inline>
        </w:drawing>
      </w:r>
    </w:p>
    <w:p w14:paraId="7A17638F" w14:textId="50987C41" w:rsidR="00AB629D" w:rsidRDefault="00AB629D" w:rsidP="00941A30">
      <w:pPr>
        <w:spacing w:before="15" w:line="268" w:lineRule="atLeast"/>
        <w:ind w:right="-200"/>
        <w:jc w:val="both"/>
        <w:rPr>
          <w:rFonts w:ascii="Calibri" w:eastAsia="Calibri" w:hAnsi="Calibri" w:cs="Calibri"/>
          <w:sz w:val="22"/>
          <w:szCs w:val="22"/>
        </w:rPr>
      </w:pPr>
    </w:p>
    <w:p w14:paraId="04E3B5E3" w14:textId="1E26DAC7" w:rsidR="00AB629D" w:rsidRDefault="00AB629D" w:rsidP="00941A30">
      <w:pPr>
        <w:spacing w:before="15" w:line="268" w:lineRule="atLeast"/>
        <w:ind w:right="-200"/>
        <w:jc w:val="both"/>
        <w:rPr>
          <w:rFonts w:ascii="Calibri" w:eastAsia="Calibri" w:hAnsi="Calibri" w:cs="Calibri"/>
          <w:sz w:val="22"/>
          <w:szCs w:val="22"/>
        </w:rPr>
      </w:pPr>
      <w:r>
        <w:rPr>
          <w:noProof/>
        </w:rPr>
        <w:drawing>
          <wp:inline distT="0" distB="0" distL="0" distR="0" wp14:anchorId="53A3C8ED" wp14:editId="53E60B29">
            <wp:extent cx="6976745" cy="4359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76745" cy="4359910"/>
                    </a:xfrm>
                    <a:prstGeom prst="rect">
                      <a:avLst/>
                    </a:prstGeom>
                  </pic:spPr>
                </pic:pic>
              </a:graphicData>
            </a:graphic>
          </wp:inline>
        </w:drawing>
      </w:r>
    </w:p>
    <w:sectPr w:rsidR="00AB629D">
      <w:footerReference w:type="default" r:id="rId48"/>
      <w:pgSz w:w="11906" w:h="16838"/>
      <w:pgMar w:top="380" w:right="431" w:bottom="780" w:left="488" w:header="720"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5244F" w14:textId="77777777" w:rsidR="000B4FDE" w:rsidRDefault="000B4FDE">
      <w:r>
        <w:separator/>
      </w:r>
    </w:p>
  </w:endnote>
  <w:endnote w:type="continuationSeparator" w:id="0">
    <w:p w14:paraId="2C7824B1" w14:textId="77777777" w:rsidR="000B4FDE" w:rsidRDefault="000B4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65F42" w14:textId="77777777" w:rsidR="00917650" w:rsidRDefault="004D5B0C">
    <w:pPr>
      <w:spacing w:line="292" w:lineRule="exact"/>
      <w:ind w:left="221" w:right="-200"/>
      <w:jc w:val="both"/>
      <w:rPr>
        <w:rFonts w:ascii="Calibri" w:eastAsia="Calibri" w:hAnsi="Calibri" w:cs="Calibri"/>
        <w:sz w:val="22"/>
        <w:szCs w:val="22"/>
      </w:rPr>
    </w:pPr>
    <w:r>
      <w:rPr>
        <w:b/>
        <w:bCs/>
        <w:i/>
        <w:iCs/>
        <w:color w:val="1F3864"/>
      </w:rPr>
      <w:t>Selamat Mengerjakan</w:t>
    </w:r>
    <w:r>
      <w:rPr>
        <w:rFonts w:ascii="Calibri" w:eastAsia="Calibri" w:hAnsi="Calibri" w:cs="Calibri"/>
        <w:b/>
        <w:bCs/>
        <w:color w:val="1F3864"/>
      </w:rPr>
      <w:t xml:space="preserve"> </w:t>
    </w:r>
    <w:r>
      <w:rPr>
        <w:rFonts w:ascii="Calibri" w:eastAsia="Calibri" w:hAnsi="Calibri" w:cs="Calibri"/>
        <w:b/>
        <w:bCs/>
        <w:color w:val="1F3864"/>
        <w:spacing w:val="7192"/>
        <w:sz w:val="22"/>
        <w:szCs w:val="22"/>
      </w:rPr>
      <w:t xml:space="preserve"> </w:t>
    </w:r>
    <w:r>
      <w:rPr>
        <w:rFonts w:ascii="Calibri" w:eastAsia="Calibri" w:hAnsi="Calibri" w:cs="Calibri"/>
        <w:b/>
        <w:bCs/>
        <w:color w:val="1F3864"/>
        <w:sz w:val="22"/>
        <w:szCs w:val="22"/>
      </w:rPr>
      <w:t xml:space="preserve">Page </w:t>
    </w:r>
    <w:r>
      <w:rPr>
        <w:rFonts w:ascii="Calibri" w:eastAsia="Calibri" w:hAnsi="Calibri" w:cs="Calibri"/>
        <w:b/>
        <w:bCs/>
        <w:color w:val="1F3864"/>
        <w:sz w:val="22"/>
        <w:szCs w:val="22"/>
      </w:rPr>
      <w:fldChar w:fldCharType="begin"/>
    </w:r>
    <w:r>
      <w:rPr>
        <w:rFonts w:ascii="Calibri" w:eastAsia="Calibri" w:hAnsi="Calibri" w:cs="Calibri"/>
        <w:b/>
        <w:bCs/>
        <w:color w:val="1F3864"/>
        <w:sz w:val="22"/>
        <w:szCs w:val="22"/>
      </w:rPr>
      <w:instrText xml:space="preserve"> PAGE </w:instrText>
    </w:r>
    <w:r>
      <w:rPr>
        <w:rFonts w:ascii="Calibri" w:eastAsia="Calibri" w:hAnsi="Calibri" w:cs="Calibri"/>
        <w:b/>
        <w:bCs/>
        <w:color w:val="1F3864"/>
        <w:sz w:val="22"/>
        <w:szCs w:val="22"/>
      </w:rPr>
      <w:fldChar w:fldCharType="separate"/>
    </w:r>
    <w:r>
      <w:rPr>
        <w:rFonts w:ascii="Calibri" w:eastAsia="Calibri" w:hAnsi="Calibri" w:cs="Calibri"/>
        <w:b/>
        <w:bCs/>
        <w:color w:val="1F3864"/>
        <w:sz w:val="22"/>
        <w:szCs w:val="22"/>
      </w:rPr>
      <w:t>9</w:t>
    </w:r>
    <w:r>
      <w:rPr>
        <w:rFonts w:ascii="Calibri" w:eastAsia="Calibri" w:hAnsi="Calibri" w:cs="Calibri"/>
        <w:b/>
        <w:bCs/>
        <w:color w:val="1F3864"/>
        <w:sz w:val="22"/>
        <w:szCs w:val="22"/>
      </w:rPr>
      <w:fldChar w:fldCharType="end"/>
    </w:r>
    <w:r>
      <w:rPr>
        <w:rFonts w:ascii="Calibri" w:eastAsia="Calibri" w:hAnsi="Calibri" w:cs="Calibri"/>
        <w:b/>
        <w:bCs/>
        <w:color w:val="1F3864"/>
        <w:sz w:val="22"/>
        <w:szCs w:val="22"/>
      </w:rPr>
      <w:t xml:space="preserve"> of </w:t>
    </w:r>
    <w:r>
      <w:rPr>
        <w:rFonts w:ascii="Calibri" w:eastAsia="Calibri" w:hAnsi="Calibri" w:cs="Calibri"/>
        <w:b/>
        <w:bCs/>
        <w:color w:val="1F3864"/>
        <w:sz w:val="22"/>
        <w:szCs w:val="22"/>
      </w:rPr>
      <w:fldChar w:fldCharType="begin"/>
    </w:r>
    <w:r>
      <w:rPr>
        <w:rFonts w:ascii="Calibri" w:eastAsia="Calibri" w:hAnsi="Calibri" w:cs="Calibri"/>
        <w:b/>
        <w:bCs/>
        <w:color w:val="1F3864"/>
        <w:sz w:val="22"/>
        <w:szCs w:val="22"/>
      </w:rPr>
      <w:instrText>NUMPAGES</w:instrText>
    </w:r>
    <w:r>
      <w:rPr>
        <w:rFonts w:ascii="Calibri" w:eastAsia="Calibri" w:hAnsi="Calibri" w:cs="Calibri"/>
        <w:b/>
        <w:bCs/>
        <w:color w:val="1F3864"/>
        <w:sz w:val="22"/>
        <w:szCs w:val="22"/>
      </w:rPr>
      <w:fldChar w:fldCharType="separate"/>
    </w:r>
    <w:r>
      <w:rPr>
        <w:rFonts w:ascii="Calibri" w:eastAsia="Calibri" w:hAnsi="Calibri" w:cs="Calibri"/>
        <w:b/>
        <w:bCs/>
        <w:color w:val="1F3864"/>
        <w:sz w:val="22"/>
        <w:szCs w:val="22"/>
      </w:rPr>
      <w:t>9</w:t>
    </w:r>
    <w:r>
      <w:rPr>
        <w:rFonts w:ascii="Calibri" w:eastAsia="Calibri" w:hAnsi="Calibri" w:cs="Calibri"/>
        <w:b/>
        <w:bCs/>
        <w:color w:val="1F3864"/>
        <w:sz w:val="22"/>
        <w:szCs w:val="22"/>
      </w:rPr>
      <w:fldChar w:fldCharType="end"/>
    </w:r>
    <w:r>
      <w:rPr>
        <w:rFonts w:ascii="Calibri" w:eastAsia="Calibri" w:hAnsi="Calibri" w:cs="Calibri"/>
        <w:b/>
        <w:bCs/>
        <w:color w:val="1F3864"/>
        <w:sz w:val="22"/>
        <w:szCs w:val="22"/>
      </w:rPr>
      <w:t xml:space="preserve"> </w:t>
    </w:r>
    <w:r w:rsidR="000B4FDE">
      <w:pict w14:anchorId="69CA03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thGroup" o:spid="_x0000_s2049" type="#_x0000_t75" style="position:absolute;left:0;text-align:left;margin-left:33pt;margin-top:-1.5pt;width:528pt;height:5pt;z-index:251658240;mso-position-horizontal-relative:page;mso-position-vertical-relative:text" o:allowincell="f">
          <v:imagedata r:id="rId1" o:title=""/>
          <w10:wrap anchorx="page"/>
          <w10:anchorlock/>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17EC1" w14:textId="77777777" w:rsidR="000B4FDE" w:rsidRDefault="000B4FDE">
      <w:r>
        <w:separator/>
      </w:r>
    </w:p>
  </w:footnote>
  <w:footnote w:type="continuationSeparator" w:id="0">
    <w:p w14:paraId="69FFAD78" w14:textId="77777777" w:rsidR="000B4FDE" w:rsidRDefault="000B4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864"/>
        </w:tabs>
        <w:ind w:left="864" w:hanging="360"/>
      </w:pPr>
      <w:rPr>
        <w:rFonts w:ascii="Times New Roman" w:eastAsia="Times New Roman" w:hAnsi="Times New Roman" w:cs="Times New Roman"/>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00000002"/>
    <w:multiLevelType w:val="multilevel"/>
    <w:tmpl w:val="00000002"/>
    <w:lvl w:ilvl="0">
      <w:start w:val="8"/>
      <w:numFmt w:val="decimal"/>
      <w:lvlText w:val="%1."/>
      <w:lvlJc w:val="left"/>
      <w:pPr>
        <w:tabs>
          <w:tab w:val="num" w:pos="864"/>
        </w:tabs>
        <w:ind w:left="864" w:hanging="360"/>
      </w:pPr>
      <w:rPr>
        <w:rFonts w:ascii="Times New Roman" w:eastAsia="Times New Roman" w:hAnsi="Times New Roman" w:cs="Times New Roman"/>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0000003"/>
    <w:multiLevelType w:val="multilevel"/>
    <w:tmpl w:val="00000003"/>
    <w:lvl w:ilvl="0">
      <w:start w:val="1"/>
      <w:numFmt w:val="decimal"/>
      <w:lvlText w:val="%1."/>
      <w:lvlJc w:val="left"/>
      <w:pPr>
        <w:tabs>
          <w:tab w:val="num" w:pos="941"/>
        </w:tabs>
        <w:ind w:left="941"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0000004"/>
    <w:multiLevelType w:val="hybridMultilevel"/>
    <w:tmpl w:val="00000004"/>
    <w:lvl w:ilvl="0" w:tplc="3100277A">
      <w:start w:val="1"/>
      <w:numFmt w:val="bullet"/>
      <w:lvlText w:val="•"/>
      <w:lvlJc w:val="left"/>
      <w:pPr>
        <w:tabs>
          <w:tab w:val="num" w:pos="1662"/>
        </w:tabs>
        <w:ind w:left="1662" w:hanging="360"/>
      </w:pPr>
      <w:rPr>
        <w:rFonts w:ascii="Times New Roman" w:eastAsia="Times New Roman" w:hAnsi="Times New Roman" w:cs="Times New Roman"/>
        <w:b w:val="0"/>
        <w:bCs w:val="0"/>
        <w:i w:val="0"/>
        <w:iCs w:val="0"/>
        <w:color w:val="000000"/>
        <w:sz w:val="22"/>
      </w:rPr>
    </w:lvl>
    <w:lvl w:ilvl="1" w:tplc="DBC6B3D8">
      <w:start w:val="1"/>
      <w:numFmt w:val="bullet"/>
      <w:lvlText w:val="o"/>
      <w:lvlJc w:val="left"/>
      <w:pPr>
        <w:tabs>
          <w:tab w:val="num" w:pos="1440"/>
        </w:tabs>
        <w:ind w:left="1440" w:hanging="360"/>
      </w:pPr>
      <w:rPr>
        <w:rFonts w:ascii="Courier New" w:hAnsi="Courier New"/>
      </w:rPr>
    </w:lvl>
    <w:lvl w:ilvl="2" w:tplc="DA7AF272">
      <w:start w:val="1"/>
      <w:numFmt w:val="bullet"/>
      <w:lvlText w:val=""/>
      <w:lvlJc w:val="left"/>
      <w:pPr>
        <w:tabs>
          <w:tab w:val="num" w:pos="2160"/>
        </w:tabs>
        <w:ind w:left="2160" w:hanging="360"/>
      </w:pPr>
      <w:rPr>
        <w:rFonts w:ascii="Wingdings" w:hAnsi="Wingdings"/>
      </w:rPr>
    </w:lvl>
    <w:lvl w:ilvl="3" w:tplc="C84A458E">
      <w:start w:val="1"/>
      <w:numFmt w:val="bullet"/>
      <w:lvlText w:val=""/>
      <w:lvlJc w:val="left"/>
      <w:pPr>
        <w:tabs>
          <w:tab w:val="num" w:pos="2880"/>
        </w:tabs>
        <w:ind w:left="2880" w:hanging="360"/>
      </w:pPr>
      <w:rPr>
        <w:rFonts w:ascii="Symbol" w:hAnsi="Symbol"/>
      </w:rPr>
    </w:lvl>
    <w:lvl w:ilvl="4" w:tplc="B7164AE8">
      <w:start w:val="1"/>
      <w:numFmt w:val="bullet"/>
      <w:lvlText w:val="o"/>
      <w:lvlJc w:val="left"/>
      <w:pPr>
        <w:tabs>
          <w:tab w:val="num" w:pos="3600"/>
        </w:tabs>
        <w:ind w:left="3600" w:hanging="360"/>
      </w:pPr>
      <w:rPr>
        <w:rFonts w:ascii="Courier New" w:hAnsi="Courier New"/>
      </w:rPr>
    </w:lvl>
    <w:lvl w:ilvl="5" w:tplc="1ECA8470">
      <w:start w:val="1"/>
      <w:numFmt w:val="bullet"/>
      <w:lvlText w:val=""/>
      <w:lvlJc w:val="left"/>
      <w:pPr>
        <w:tabs>
          <w:tab w:val="num" w:pos="4320"/>
        </w:tabs>
        <w:ind w:left="4320" w:hanging="360"/>
      </w:pPr>
      <w:rPr>
        <w:rFonts w:ascii="Wingdings" w:hAnsi="Wingdings"/>
      </w:rPr>
    </w:lvl>
    <w:lvl w:ilvl="6" w:tplc="2BAA6088">
      <w:start w:val="1"/>
      <w:numFmt w:val="bullet"/>
      <w:lvlText w:val=""/>
      <w:lvlJc w:val="left"/>
      <w:pPr>
        <w:tabs>
          <w:tab w:val="num" w:pos="5040"/>
        </w:tabs>
        <w:ind w:left="5040" w:hanging="360"/>
      </w:pPr>
      <w:rPr>
        <w:rFonts w:ascii="Symbol" w:hAnsi="Symbol"/>
      </w:rPr>
    </w:lvl>
    <w:lvl w:ilvl="7" w:tplc="A51A63AC">
      <w:start w:val="1"/>
      <w:numFmt w:val="bullet"/>
      <w:lvlText w:val="o"/>
      <w:lvlJc w:val="left"/>
      <w:pPr>
        <w:tabs>
          <w:tab w:val="num" w:pos="5760"/>
        </w:tabs>
        <w:ind w:left="5760" w:hanging="360"/>
      </w:pPr>
      <w:rPr>
        <w:rFonts w:ascii="Courier New" w:hAnsi="Courier New"/>
      </w:rPr>
    </w:lvl>
    <w:lvl w:ilvl="8" w:tplc="4972142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multilevel"/>
    <w:tmpl w:val="00000005"/>
    <w:lvl w:ilvl="0">
      <w:start w:val="2"/>
      <w:numFmt w:val="decimal"/>
      <w:lvlText w:val="%1."/>
      <w:lvlJc w:val="left"/>
      <w:pPr>
        <w:tabs>
          <w:tab w:val="num" w:pos="942"/>
        </w:tabs>
        <w:ind w:left="942"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0000006"/>
    <w:multiLevelType w:val="hybridMultilevel"/>
    <w:tmpl w:val="00000006"/>
    <w:lvl w:ilvl="0" w:tplc="744295C6">
      <w:start w:val="1"/>
      <w:numFmt w:val="bullet"/>
      <w:lvlText w:val="•"/>
      <w:lvlJc w:val="left"/>
      <w:pPr>
        <w:tabs>
          <w:tab w:val="num" w:pos="1662"/>
        </w:tabs>
        <w:ind w:left="1662" w:hanging="360"/>
      </w:pPr>
      <w:rPr>
        <w:rFonts w:ascii="Times New Roman" w:eastAsia="Times New Roman" w:hAnsi="Times New Roman" w:cs="Times New Roman"/>
        <w:b w:val="0"/>
        <w:bCs w:val="0"/>
        <w:i w:val="0"/>
        <w:iCs w:val="0"/>
        <w:color w:val="000000"/>
        <w:sz w:val="22"/>
      </w:rPr>
    </w:lvl>
    <w:lvl w:ilvl="1" w:tplc="6FFA689A">
      <w:start w:val="1"/>
      <w:numFmt w:val="bullet"/>
      <w:lvlText w:val="o"/>
      <w:lvlJc w:val="left"/>
      <w:pPr>
        <w:tabs>
          <w:tab w:val="num" w:pos="1440"/>
        </w:tabs>
        <w:ind w:left="1440" w:hanging="360"/>
      </w:pPr>
      <w:rPr>
        <w:rFonts w:ascii="Courier New" w:hAnsi="Courier New"/>
      </w:rPr>
    </w:lvl>
    <w:lvl w:ilvl="2" w:tplc="7BC820BC">
      <w:start w:val="1"/>
      <w:numFmt w:val="bullet"/>
      <w:lvlText w:val=""/>
      <w:lvlJc w:val="left"/>
      <w:pPr>
        <w:tabs>
          <w:tab w:val="num" w:pos="2160"/>
        </w:tabs>
        <w:ind w:left="2160" w:hanging="360"/>
      </w:pPr>
      <w:rPr>
        <w:rFonts w:ascii="Wingdings" w:hAnsi="Wingdings"/>
      </w:rPr>
    </w:lvl>
    <w:lvl w:ilvl="3" w:tplc="1E0E846A">
      <w:start w:val="1"/>
      <w:numFmt w:val="bullet"/>
      <w:lvlText w:val=""/>
      <w:lvlJc w:val="left"/>
      <w:pPr>
        <w:tabs>
          <w:tab w:val="num" w:pos="2880"/>
        </w:tabs>
        <w:ind w:left="2880" w:hanging="360"/>
      </w:pPr>
      <w:rPr>
        <w:rFonts w:ascii="Symbol" w:hAnsi="Symbol"/>
      </w:rPr>
    </w:lvl>
    <w:lvl w:ilvl="4" w:tplc="7A7AFC5C">
      <w:start w:val="1"/>
      <w:numFmt w:val="bullet"/>
      <w:lvlText w:val="o"/>
      <w:lvlJc w:val="left"/>
      <w:pPr>
        <w:tabs>
          <w:tab w:val="num" w:pos="3600"/>
        </w:tabs>
        <w:ind w:left="3600" w:hanging="360"/>
      </w:pPr>
      <w:rPr>
        <w:rFonts w:ascii="Courier New" w:hAnsi="Courier New"/>
      </w:rPr>
    </w:lvl>
    <w:lvl w:ilvl="5" w:tplc="F1563256">
      <w:start w:val="1"/>
      <w:numFmt w:val="bullet"/>
      <w:lvlText w:val=""/>
      <w:lvlJc w:val="left"/>
      <w:pPr>
        <w:tabs>
          <w:tab w:val="num" w:pos="4320"/>
        </w:tabs>
        <w:ind w:left="4320" w:hanging="360"/>
      </w:pPr>
      <w:rPr>
        <w:rFonts w:ascii="Wingdings" w:hAnsi="Wingdings"/>
      </w:rPr>
    </w:lvl>
    <w:lvl w:ilvl="6" w:tplc="636EE4FE">
      <w:start w:val="1"/>
      <w:numFmt w:val="bullet"/>
      <w:lvlText w:val=""/>
      <w:lvlJc w:val="left"/>
      <w:pPr>
        <w:tabs>
          <w:tab w:val="num" w:pos="5040"/>
        </w:tabs>
        <w:ind w:left="5040" w:hanging="360"/>
      </w:pPr>
      <w:rPr>
        <w:rFonts w:ascii="Symbol" w:hAnsi="Symbol"/>
      </w:rPr>
    </w:lvl>
    <w:lvl w:ilvl="7" w:tplc="6EE82818">
      <w:start w:val="1"/>
      <w:numFmt w:val="bullet"/>
      <w:lvlText w:val="o"/>
      <w:lvlJc w:val="left"/>
      <w:pPr>
        <w:tabs>
          <w:tab w:val="num" w:pos="5760"/>
        </w:tabs>
        <w:ind w:left="5760" w:hanging="360"/>
      </w:pPr>
      <w:rPr>
        <w:rFonts w:ascii="Courier New" w:hAnsi="Courier New"/>
      </w:rPr>
    </w:lvl>
    <w:lvl w:ilvl="8" w:tplc="70F25FE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multilevel"/>
    <w:tmpl w:val="00000007"/>
    <w:lvl w:ilvl="0">
      <w:start w:val="3"/>
      <w:numFmt w:val="decimal"/>
      <w:lvlText w:val="%1."/>
      <w:lvlJc w:val="left"/>
      <w:pPr>
        <w:tabs>
          <w:tab w:val="num" w:pos="942"/>
        </w:tabs>
        <w:ind w:left="942"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0000008"/>
    <w:multiLevelType w:val="hybridMultilevel"/>
    <w:tmpl w:val="00000008"/>
    <w:lvl w:ilvl="0" w:tplc="06B835A4">
      <w:start w:val="1"/>
      <w:numFmt w:val="bullet"/>
      <w:lvlText w:val="•"/>
      <w:lvlJc w:val="left"/>
      <w:pPr>
        <w:tabs>
          <w:tab w:val="num" w:pos="1662"/>
        </w:tabs>
        <w:ind w:left="1662" w:hanging="360"/>
      </w:pPr>
      <w:rPr>
        <w:rFonts w:ascii="Times New Roman" w:eastAsia="Times New Roman" w:hAnsi="Times New Roman" w:cs="Times New Roman"/>
        <w:b w:val="0"/>
        <w:bCs w:val="0"/>
        <w:i w:val="0"/>
        <w:iCs w:val="0"/>
        <w:color w:val="000000"/>
        <w:sz w:val="22"/>
      </w:rPr>
    </w:lvl>
    <w:lvl w:ilvl="1" w:tplc="4CF6067E">
      <w:start w:val="1"/>
      <w:numFmt w:val="bullet"/>
      <w:lvlText w:val="o"/>
      <w:lvlJc w:val="left"/>
      <w:pPr>
        <w:tabs>
          <w:tab w:val="num" w:pos="1440"/>
        </w:tabs>
        <w:ind w:left="1440" w:hanging="360"/>
      </w:pPr>
      <w:rPr>
        <w:rFonts w:ascii="Courier New" w:hAnsi="Courier New"/>
      </w:rPr>
    </w:lvl>
    <w:lvl w:ilvl="2" w:tplc="70E8DCDA">
      <w:start w:val="1"/>
      <w:numFmt w:val="bullet"/>
      <w:lvlText w:val=""/>
      <w:lvlJc w:val="left"/>
      <w:pPr>
        <w:tabs>
          <w:tab w:val="num" w:pos="2160"/>
        </w:tabs>
        <w:ind w:left="2160" w:hanging="360"/>
      </w:pPr>
      <w:rPr>
        <w:rFonts w:ascii="Wingdings" w:hAnsi="Wingdings"/>
      </w:rPr>
    </w:lvl>
    <w:lvl w:ilvl="3" w:tplc="4F5A8A06">
      <w:start w:val="1"/>
      <w:numFmt w:val="bullet"/>
      <w:lvlText w:val=""/>
      <w:lvlJc w:val="left"/>
      <w:pPr>
        <w:tabs>
          <w:tab w:val="num" w:pos="2880"/>
        </w:tabs>
        <w:ind w:left="2880" w:hanging="360"/>
      </w:pPr>
      <w:rPr>
        <w:rFonts w:ascii="Symbol" w:hAnsi="Symbol"/>
      </w:rPr>
    </w:lvl>
    <w:lvl w:ilvl="4" w:tplc="B39020C2">
      <w:start w:val="1"/>
      <w:numFmt w:val="bullet"/>
      <w:lvlText w:val="o"/>
      <w:lvlJc w:val="left"/>
      <w:pPr>
        <w:tabs>
          <w:tab w:val="num" w:pos="3600"/>
        </w:tabs>
        <w:ind w:left="3600" w:hanging="360"/>
      </w:pPr>
      <w:rPr>
        <w:rFonts w:ascii="Courier New" w:hAnsi="Courier New"/>
      </w:rPr>
    </w:lvl>
    <w:lvl w:ilvl="5" w:tplc="0076EDF2">
      <w:start w:val="1"/>
      <w:numFmt w:val="bullet"/>
      <w:lvlText w:val=""/>
      <w:lvlJc w:val="left"/>
      <w:pPr>
        <w:tabs>
          <w:tab w:val="num" w:pos="4320"/>
        </w:tabs>
        <w:ind w:left="4320" w:hanging="360"/>
      </w:pPr>
      <w:rPr>
        <w:rFonts w:ascii="Wingdings" w:hAnsi="Wingdings"/>
      </w:rPr>
    </w:lvl>
    <w:lvl w:ilvl="6" w:tplc="262AA65A">
      <w:start w:val="1"/>
      <w:numFmt w:val="bullet"/>
      <w:lvlText w:val=""/>
      <w:lvlJc w:val="left"/>
      <w:pPr>
        <w:tabs>
          <w:tab w:val="num" w:pos="5040"/>
        </w:tabs>
        <w:ind w:left="5040" w:hanging="360"/>
      </w:pPr>
      <w:rPr>
        <w:rFonts w:ascii="Symbol" w:hAnsi="Symbol"/>
      </w:rPr>
    </w:lvl>
    <w:lvl w:ilvl="7" w:tplc="5E06A69A">
      <w:start w:val="1"/>
      <w:numFmt w:val="bullet"/>
      <w:lvlText w:val="o"/>
      <w:lvlJc w:val="left"/>
      <w:pPr>
        <w:tabs>
          <w:tab w:val="num" w:pos="5760"/>
        </w:tabs>
        <w:ind w:left="5760" w:hanging="360"/>
      </w:pPr>
      <w:rPr>
        <w:rFonts w:ascii="Courier New" w:hAnsi="Courier New"/>
      </w:rPr>
    </w:lvl>
    <w:lvl w:ilvl="8" w:tplc="05ACD864">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multilevel"/>
    <w:tmpl w:val="00000009"/>
    <w:lvl w:ilvl="0">
      <w:start w:val="4"/>
      <w:numFmt w:val="decimal"/>
      <w:lvlText w:val="%1."/>
      <w:lvlJc w:val="left"/>
      <w:pPr>
        <w:tabs>
          <w:tab w:val="num" w:pos="942"/>
        </w:tabs>
        <w:ind w:left="942"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00000A"/>
    <w:multiLevelType w:val="multilevel"/>
    <w:tmpl w:val="0000000A"/>
    <w:lvl w:ilvl="0">
      <w:start w:val="5"/>
      <w:numFmt w:val="decimal"/>
      <w:lvlText w:val="%1."/>
      <w:lvlJc w:val="left"/>
      <w:pPr>
        <w:tabs>
          <w:tab w:val="num" w:pos="941"/>
        </w:tabs>
        <w:ind w:left="941"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000000B"/>
    <w:multiLevelType w:val="multilevel"/>
    <w:tmpl w:val="0000000B"/>
    <w:lvl w:ilvl="0">
      <w:start w:val="6"/>
      <w:numFmt w:val="decimal"/>
      <w:lvlText w:val="%1."/>
      <w:lvlJc w:val="left"/>
      <w:pPr>
        <w:tabs>
          <w:tab w:val="num" w:pos="942"/>
        </w:tabs>
        <w:ind w:left="942" w:hanging="361"/>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000000C"/>
    <w:multiLevelType w:val="hybridMultilevel"/>
    <w:tmpl w:val="0000000C"/>
    <w:lvl w:ilvl="0" w:tplc="F404C48C">
      <w:start w:val="1"/>
      <w:numFmt w:val="bullet"/>
      <w:lvlText w:val="•"/>
      <w:lvlJc w:val="left"/>
      <w:pPr>
        <w:tabs>
          <w:tab w:val="num" w:pos="1661"/>
        </w:tabs>
        <w:ind w:left="1661" w:hanging="359"/>
      </w:pPr>
      <w:rPr>
        <w:rFonts w:ascii="Times New Roman" w:eastAsia="Times New Roman" w:hAnsi="Times New Roman" w:cs="Times New Roman"/>
        <w:b w:val="0"/>
        <w:bCs w:val="0"/>
        <w:i w:val="0"/>
        <w:iCs w:val="0"/>
        <w:color w:val="000000"/>
        <w:sz w:val="22"/>
      </w:rPr>
    </w:lvl>
    <w:lvl w:ilvl="1" w:tplc="E5569D54">
      <w:start w:val="1"/>
      <w:numFmt w:val="bullet"/>
      <w:lvlText w:val="o"/>
      <w:lvlJc w:val="left"/>
      <w:pPr>
        <w:tabs>
          <w:tab w:val="num" w:pos="1440"/>
        </w:tabs>
        <w:ind w:left="1440" w:hanging="360"/>
      </w:pPr>
      <w:rPr>
        <w:rFonts w:ascii="Courier New" w:hAnsi="Courier New"/>
      </w:rPr>
    </w:lvl>
    <w:lvl w:ilvl="2" w:tplc="442A5A16">
      <w:start w:val="1"/>
      <w:numFmt w:val="bullet"/>
      <w:lvlText w:val=""/>
      <w:lvlJc w:val="left"/>
      <w:pPr>
        <w:tabs>
          <w:tab w:val="num" w:pos="2160"/>
        </w:tabs>
        <w:ind w:left="2160" w:hanging="360"/>
      </w:pPr>
      <w:rPr>
        <w:rFonts w:ascii="Wingdings" w:hAnsi="Wingdings"/>
      </w:rPr>
    </w:lvl>
    <w:lvl w:ilvl="3" w:tplc="7D325226">
      <w:start w:val="1"/>
      <w:numFmt w:val="bullet"/>
      <w:lvlText w:val=""/>
      <w:lvlJc w:val="left"/>
      <w:pPr>
        <w:tabs>
          <w:tab w:val="num" w:pos="2880"/>
        </w:tabs>
        <w:ind w:left="2880" w:hanging="360"/>
      </w:pPr>
      <w:rPr>
        <w:rFonts w:ascii="Symbol" w:hAnsi="Symbol"/>
      </w:rPr>
    </w:lvl>
    <w:lvl w:ilvl="4" w:tplc="014E8B80">
      <w:start w:val="1"/>
      <w:numFmt w:val="bullet"/>
      <w:lvlText w:val="o"/>
      <w:lvlJc w:val="left"/>
      <w:pPr>
        <w:tabs>
          <w:tab w:val="num" w:pos="3600"/>
        </w:tabs>
        <w:ind w:left="3600" w:hanging="360"/>
      </w:pPr>
      <w:rPr>
        <w:rFonts w:ascii="Courier New" w:hAnsi="Courier New"/>
      </w:rPr>
    </w:lvl>
    <w:lvl w:ilvl="5" w:tplc="3FC27EBA">
      <w:start w:val="1"/>
      <w:numFmt w:val="bullet"/>
      <w:lvlText w:val=""/>
      <w:lvlJc w:val="left"/>
      <w:pPr>
        <w:tabs>
          <w:tab w:val="num" w:pos="4320"/>
        </w:tabs>
        <w:ind w:left="4320" w:hanging="360"/>
      </w:pPr>
      <w:rPr>
        <w:rFonts w:ascii="Wingdings" w:hAnsi="Wingdings"/>
      </w:rPr>
    </w:lvl>
    <w:lvl w:ilvl="6" w:tplc="3774BBE6">
      <w:start w:val="1"/>
      <w:numFmt w:val="bullet"/>
      <w:lvlText w:val=""/>
      <w:lvlJc w:val="left"/>
      <w:pPr>
        <w:tabs>
          <w:tab w:val="num" w:pos="5040"/>
        </w:tabs>
        <w:ind w:left="5040" w:hanging="360"/>
      </w:pPr>
      <w:rPr>
        <w:rFonts w:ascii="Symbol" w:hAnsi="Symbol"/>
      </w:rPr>
    </w:lvl>
    <w:lvl w:ilvl="7" w:tplc="EF867776">
      <w:start w:val="1"/>
      <w:numFmt w:val="bullet"/>
      <w:lvlText w:val="o"/>
      <w:lvlJc w:val="left"/>
      <w:pPr>
        <w:tabs>
          <w:tab w:val="num" w:pos="5760"/>
        </w:tabs>
        <w:ind w:left="5760" w:hanging="360"/>
      </w:pPr>
      <w:rPr>
        <w:rFonts w:ascii="Courier New" w:hAnsi="Courier New"/>
      </w:rPr>
    </w:lvl>
    <w:lvl w:ilvl="8" w:tplc="73702862">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hybridMultilevel"/>
    <w:tmpl w:val="0000000D"/>
    <w:lvl w:ilvl="0" w:tplc="CBC83F28">
      <w:start w:val="1"/>
      <w:numFmt w:val="bullet"/>
      <w:lvlText w:val="•"/>
      <w:lvlJc w:val="left"/>
      <w:pPr>
        <w:tabs>
          <w:tab w:val="num" w:pos="1661"/>
        </w:tabs>
        <w:ind w:left="1661" w:hanging="359"/>
      </w:pPr>
      <w:rPr>
        <w:rFonts w:ascii="Times New Roman" w:eastAsia="Times New Roman" w:hAnsi="Times New Roman" w:cs="Times New Roman"/>
        <w:b w:val="0"/>
        <w:bCs w:val="0"/>
        <w:i w:val="0"/>
        <w:iCs w:val="0"/>
        <w:color w:val="000000"/>
        <w:sz w:val="22"/>
      </w:rPr>
    </w:lvl>
    <w:lvl w:ilvl="1" w:tplc="6C5A1734">
      <w:start w:val="1"/>
      <w:numFmt w:val="bullet"/>
      <w:lvlText w:val="o"/>
      <w:lvlJc w:val="left"/>
      <w:pPr>
        <w:tabs>
          <w:tab w:val="num" w:pos="1440"/>
        </w:tabs>
        <w:ind w:left="1440" w:hanging="360"/>
      </w:pPr>
      <w:rPr>
        <w:rFonts w:ascii="Courier New" w:hAnsi="Courier New"/>
      </w:rPr>
    </w:lvl>
    <w:lvl w:ilvl="2" w:tplc="8CC044A6">
      <w:start w:val="1"/>
      <w:numFmt w:val="bullet"/>
      <w:lvlText w:val=""/>
      <w:lvlJc w:val="left"/>
      <w:pPr>
        <w:tabs>
          <w:tab w:val="num" w:pos="2160"/>
        </w:tabs>
        <w:ind w:left="2160" w:hanging="360"/>
      </w:pPr>
      <w:rPr>
        <w:rFonts w:ascii="Wingdings" w:hAnsi="Wingdings"/>
      </w:rPr>
    </w:lvl>
    <w:lvl w:ilvl="3" w:tplc="F8B4D638">
      <w:start w:val="1"/>
      <w:numFmt w:val="bullet"/>
      <w:lvlText w:val=""/>
      <w:lvlJc w:val="left"/>
      <w:pPr>
        <w:tabs>
          <w:tab w:val="num" w:pos="2880"/>
        </w:tabs>
        <w:ind w:left="2880" w:hanging="360"/>
      </w:pPr>
      <w:rPr>
        <w:rFonts w:ascii="Symbol" w:hAnsi="Symbol"/>
      </w:rPr>
    </w:lvl>
    <w:lvl w:ilvl="4" w:tplc="BA8C3208">
      <w:start w:val="1"/>
      <w:numFmt w:val="bullet"/>
      <w:lvlText w:val="o"/>
      <w:lvlJc w:val="left"/>
      <w:pPr>
        <w:tabs>
          <w:tab w:val="num" w:pos="3600"/>
        </w:tabs>
        <w:ind w:left="3600" w:hanging="360"/>
      </w:pPr>
      <w:rPr>
        <w:rFonts w:ascii="Courier New" w:hAnsi="Courier New"/>
      </w:rPr>
    </w:lvl>
    <w:lvl w:ilvl="5" w:tplc="BC8852FE">
      <w:start w:val="1"/>
      <w:numFmt w:val="bullet"/>
      <w:lvlText w:val=""/>
      <w:lvlJc w:val="left"/>
      <w:pPr>
        <w:tabs>
          <w:tab w:val="num" w:pos="4320"/>
        </w:tabs>
        <w:ind w:left="4320" w:hanging="360"/>
      </w:pPr>
      <w:rPr>
        <w:rFonts w:ascii="Wingdings" w:hAnsi="Wingdings"/>
      </w:rPr>
    </w:lvl>
    <w:lvl w:ilvl="6" w:tplc="753C1F98">
      <w:start w:val="1"/>
      <w:numFmt w:val="bullet"/>
      <w:lvlText w:val=""/>
      <w:lvlJc w:val="left"/>
      <w:pPr>
        <w:tabs>
          <w:tab w:val="num" w:pos="5040"/>
        </w:tabs>
        <w:ind w:left="5040" w:hanging="360"/>
      </w:pPr>
      <w:rPr>
        <w:rFonts w:ascii="Symbol" w:hAnsi="Symbol"/>
      </w:rPr>
    </w:lvl>
    <w:lvl w:ilvl="7" w:tplc="5296C9E8">
      <w:start w:val="1"/>
      <w:numFmt w:val="bullet"/>
      <w:lvlText w:val="o"/>
      <w:lvlJc w:val="left"/>
      <w:pPr>
        <w:tabs>
          <w:tab w:val="num" w:pos="5760"/>
        </w:tabs>
        <w:ind w:left="5760" w:hanging="360"/>
      </w:pPr>
      <w:rPr>
        <w:rFonts w:ascii="Courier New" w:hAnsi="Courier New"/>
      </w:rPr>
    </w:lvl>
    <w:lvl w:ilvl="8" w:tplc="3ECC6B80">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E"/>
    <w:multiLevelType w:val="hybridMultilevel"/>
    <w:tmpl w:val="0000000E"/>
    <w:lvl w:ilvl="0" w:tplc="7966AC58">
      <w:start w:val="1"/>
      <w:numFmt w:val="bullet"/>
      <w:lvlText w:val="o"/>
      <w:lvlJc w:val="left"/>
      <w:pPr>
        <w:tabs>
          <w:tab w:val="num" w:pos="2381"/>
        </w:tabs>
        <w:ind w:left="2381" w:hanging="360"/>
      </w:pPr>
      <w:rPr>
        <w:rFonts w:ascii="Courier New" w:eastAsia="Courier New" w:hAnsi="Courier New" w:cs="Courier New"/>
        <w:b w:val="0"/>
        <w:bCs w:val="0"/>
        <w:i w:val="0"/>
        <w:iCs w:val="0"/>
        <w:color w:val="000000"/>
        <w:sz w:val="22"/>
      </w:rPr>
    </w:lvl>
    <w:lvl w:ilvl="1" w:tplc="47E8FC20">
      <w:start w:val="1"/>
      <w:numFmt w:val="bullet"/>
      <w:lvlText w:val="o"/>
      <w:lvlJc w:val="left"/>
      <w:pPr>
        <w:tabs>
          <w:tab w:val="num" w:pos="1440"/>
        </w:tabs>
        <w:ind w:left="1440" w:hanging="360"/>
      </w:pPr>
      <w:rPr>
        <w:rFonts w:ascii="Courier New" w:hAnsi="Courier New"/>
      </w:rPr>
    </w:lvl>
    <w:lvl w:ilvl="2" w:tplc="F9B08876">
      <w:start w:val="1"/>
      <w:numFmt w:val="bullet"/>
      <w:lvlText w:val=""/>
      <w:lvlJc w:val="left"/>
      <w:pPr>
        <w:tabs>
          <w:tab w:val="num" w:pos="2160"/>
        </w:tabs>
        <w:ind w:left="2160" w:hanging="360"/>
      </w:pPr>
      <w:rPr>
        <w:rFonts w:ascii="Wingdings" w:hAnsi="Wingdings"/>
      </w:rPr>
    </w:lvl>
    <w:lvl w:ilvl="3" w:tplc="B76C33EC">
      <w:start w:val="1"/>
      <w:numFmt w:val="bullet"/>
      <w:lvlText w:val=""/>
      <w:lvlJc w:val="left"/>
      <w:pPr>
        <w:tabs>
          <w:tab w:val="num" w:pos="2880"/>
        </w:tabs>
        <w:ind w:left="2880" w:hanging="360"/>
      </w:pPr>
      <w:rPr>
        <w:rFonts w:ascii="Symbol" w:hAnsi="Symbol"/>
      </w:rPr>
    </w:lvl>
    <w:lvl w:ilvl="4" w:tplc="59C42F38">
      <w:start w:val="1"/>
      <w:numFmt w:val="bullet"/>
      <w:lvlText w:val="o"/>
      <w:lvlJc w:val="left"/>
      <w:pPr>
        <w:tabs>
          <w:tab w:val="num" w:pos="3600"/>
        </w:tabs>
        <w:ind w:left="3600" w:hanging="360"/>
      </w:pPr>
      <w:rPr>
        <w:rFonts w:ascii="Courier New" w:hAnsi="Courier New"/>
      </w:rPr>
    </w:lvl>
    <w:lvl w:ilvl="5" w:tplc="CDAE492C">
      <w:start w:val="1"/>
      <w:numFmt w:val="bullet"/>
      <w:lvlText w:val=""/>
      <w:lvlJc w:val="left"/>
      <w:pPr>
        <w:tabs>
          <w:tab w:val="num" w:pos="4320"/>
        </w:tabs>
        <w:ind w:left="4320" w:hanging="360"/>
      </w:pPr>
      <w:rPr>
        <w:rFonts w:ascii="Wingdings" w:hAnsi="Wingdings"/>
      </w:rPr>
    </w:lvl>
    <w:lvl w:ilvl="6" w:tplc="A9302648">
      <w:start w:val="1"/>
      <w:numFmt w:val="bullet"/>
      <w:lvlText w:val=""/>
      <w:lvlJc w:val="left"/>
      <w:pPr>
        <w:tabs>
          <w:tab w:val="num" w:pos="5040"/>
        </w:tabs>
        <w:ind w:left="5040" w:hanging="360"/>
      </w:pPr>
      <w:rPr>
        <w:rFonts w:ascii="Symbol" w:hAnsi="Symbol"/>
      </w:rPr>
    </w:lvl>
    <w:lvl w:ilvl="7" w:tplc="D9BC9518">
      <w:start w:val="1"/>
      <w:numFmt w:val="bullet"/>
      <w:lvlText w:val="o"/>
      <w:lvlJc w:val="left"/>
      <w:pPr>
        <w:tabs>
          <w:tab w:val="num" w:pos="5760"/>
        </w:tabs>
        <w:ind w:left="5760" w:hanging="360"/>
      </w:pPr>
      <w:rPr>
        <w:rFonts w:ascii="Courier New" w:hAnsi="Courier New"/>
      </w:rPr>
    </w:lvl>
    <w:lvl w:ilvl="8" w:tplc="64441B3E">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F"/>
    <w:multiLevelType w:val="hybridMultilevel"/>
    <w:tmpl w:val="0000000F"/>
    <w:lvl w:ilvl="0" w:tplc="39526A46">
      <w:start w:val="1"/>
      <w:numFmt w:val="bullet"/>
      <w:lvlText w:val="o"/>
      <w:lvlJc w:val="left"/>
      <w:pPr>
        <w:tabs>
          <w:tab w:val="num" w:pos="2381"/>
        </w:tabs>
        <w:ind w:left="2021" w:firstLine="0"/>
      </w:pPr>
      <w:rPr>
        <w:rFonts w:ascii="Courier New" w:eastAsia="Courier New" w:hAnsi="Courier New" w:cs="Courier New"/>
        <w:b w:val="0"/>
        <w:bCs w:val="0"/>
        <w:i w:val="0"/>
        <w:iCs w:val="0"/>
        <w:color w:val="000000"/>
        <w:sz w:val="22"/>
      </w:rPr>
    </w:lvl>
    <w:lvl w:ilvl="1" w:tplc="608A145A">
      <w:start w:val="1"/>
      <w:numFmt w:val="bullet"/>
      <w:lvlText w:val="o"/>
      <w:lvlJc w:val="left"/>
      <w:pPr>
        <w:tabs>
          <w:tab w:val="num" w:pos="1440"/>
        </w:tabs>
        <w:ind w:left="1440" w:hanging="360"/>
      </w:pPr>
      <w:rPr>
        <w:rFonts w:ascii="Courier New" w:hAnsi="Courier New"/>
      </w:rPr>
    </w:lvl>
    <w:lvl w:ilvl="2" w:tplc="19CE5960">
      <w:start w:val="1"/>
      <w:numFmt w:val="bullet"/>
      <w:lvlText w:val=""/>
      <w:lvlJc w:val="left"/>
      <w:pPr>
        <w:tabs>
          <w:tab w:val="num" w:pos="2160"/>
        </w:tabs>
        <w:ind w:left="2160" w:hanging="360"/>
      </w:pPr>
      <w:rPr>
        <w:rFonts w:ascii="Wingdings" w:hAnsi="Wingdings"/>
      </w:rPr>
    </w:lvl>
    <w:lvl w:ilvl="3" w:tplc="09A677EC">
      <w:start w:val="1"/>
      <w:numFmt w:val="bullet"/>
      <w:lvlText w:val=""/>
      <w:lvlJc w:val="left"/>
      <w:pPr>
        <w:tabs>
          <w:tab w:val="num" w:pos="2880"/>
        </w:tabs>
        <w:ind w:left="2880" w:hanging="360"/>
      </w:pPr>
      <w:rPr>
        <w:rFonts w:ascii="Symbol" w:hAnsi="Symbol"/>
      </w:rPr>
    </w:lvl>
    <w:lvl w:ilvl="4" w:tplc="2E6A17DC">
      <w:start w:val="1"/>
      <w:numFmt w:val="bullet"/>
      <w:lvlText w:val="o"/>
      <w:lvlJc w:val="left"/>
      <w:pPr>
        <w:tabs>
          <w:tab w:val="num" w:pos="3600"/>
        </w:tabs>
        <w:ind w:left="3600" w:hanging="360"/>
      </w:pPr>
      <w:rPr>
        <w:rFonts w:ascii="Courier New" w:hAnsi="Courier New"/>
      </w:rPr>
    </w:lvl>
    <w:lvl w:ilvl="5" w:tplc="B9FCB164">
      <w:start w:val="1"/>
      <w:numFmt w:val="bullet"/>
      <w:lvlText w:val=""/>
      <w:lvlJc w:val="left"/>
      <w:pPr>
        <w:tabs>
          <w:tab w:val="num" w:pos="4320"/>
        </w:tabs>
        <w:ind w:left="4320" w:hanging="360"/>
      </w:pPr>
      <w:rPr>
        <w:rFonts w:ascii="Wingdings" w:hAnsi="Wingdings"/>
      </w:rPr>
    </w:lvl>
    <w:lvl w:ilvl="6" w:tplc="D482054A">
      <w:start w:val="1"/>
      <w:numFmt w:val="bullet"/>
      <w:lvlText w:val=""/>
      <w:lvlJc w:val="left"/>
      <w:pPr>
        <w:tabs>
          <w:tab w:val="num" w:pos="5040"/>
        </w:tabs>
        <w:ind w:left="5040" w:hanging="360"/>
      </w:pPr>
      <w:rPr>
        <w:rFonts w:ascii="Symbol" w:hAnsi="Symbol"/>
      </w:rPr>
    </w:lvl>
    <w:lvl w:ilvl="7" w:tplc="559C9854">
      <w:start w:val="1"/>
      <w:numFmt w:val="bullet"/>
      <w:lvlText w:val="o"/>
      <w:lvlJc w:val="left"/>
      <w:pPr>
        <w:tabs>
          <w:tab w:val="num" w:pos="5760"/>
        </w:tabs>
        <w:ind w:left="5760" w:hanging="360"/>
      </w:pPr>
      <w:rPr>
        <w:rFonts w:ascii="Courier New" w:hAnsi="Courier New"/>
      </w:rPr>
    </w:lvl>
    <w:lvl w:ilvl="8" w:tplc="7B0C0CD6">
      <w:start w:val="1"/>
      <w:numFmt w:val="bullet"/>
      <w:lvlText w:val=""/>
      <w:lvlJc w:val="left"/>
      <w:pPr>
        <w:tabs>
          <w:tab w:val="num" w:pos="6480"/>
        </w:tabs>
        <w:ind w:left="6480" w:hanging="360"/>
      </w:pPr>
      <w:rPr>
        <w:rFonts w:ascii="Wingdings" w:hAnsi="Wingdings"/>
      </w:rPr>
    </w:lvl>
  </w:abstractNum>
  <w:abstractNum w:abstractNumId="15" w15:restartNumberingAfterBreak="0">
    <w:nsid w:val="00000010"/>
    <w:multiLevelType w:val="hybridMultilevel"/>
    <w:tmpl w:val="00000010"/>
    <w:lvl w:ilvl="0" w:tplc="2AE4F82C">
      <w:start w:val="1"/>
      <w:numFmt w:val="bullet"/>
      <w:lvlText w:val="•"/>
      <w:lvlJc w:val="left"/>
      <w:pPr>
        <w:tabs>
          <w:tab w:val="num" w:pos="1661"/>
        </w:tabs>
        <w:ind w:left="1661" w:hanging="360"/>
      </w:pPr>
      <w:rPr>
        <w:rFonts w:ascii="Times New Roman" w:eastAsia="Times New Roman" w:hAnsi="Times New Roman" w:cs="Times New Roman"/>
        <w:b w:val="0"/>
        <w:bCs w:val="0"/>
        <w:i w:val="0"/>
        <w:iCs w:val="0"/>
        <w:color w:val="000000"/>
        <w:sz w:val="22"/>
      </w:rPr>
    </w:lvl>
    <w:lvl w:ilvl="1" w:tplc="4B30E058">
      <w:start w:val="1"/>
      <w:numFmt w:val="bullet"/>
      <w:lvlText w:val="o"/>
      <w:lvlJc w:val="left"/>
      <w:pPr>
        <w:tabs>
          <w:tab w:val="num" w:pos="1440"/>
        </w:tabs>
        <w:ind w:left="1440" w:hanging="360"/>
      </w:pPr>
      <w:rPr>
        <w:rFonts w:ascii="Courier New" w:hAnsi="Courier New"/>
      </w:rPr>
    </w:lvl>
    <w:lvl w:ilvl="2" w:tplc="3F701AD0">
      <w:start w:val="1"/>
      <w:numFmt w:val="bullet"/>
      <w:lvlText w:val=""/>
      <w:lvlJc w:val="left"/>
      <w:pPr>
        <w:tabs>
          <w:tab w:val="num" w:pos="2160"/>
        </w:tabs>
        <w:ind w:left="2160" w:hanging="360"/>
      </w:pPr>
      <w:rPr>
        <w:rFonts w:ascii="Wingdings" w:hAnsi="Wingdings"/>
      </w:rPr>
    </w:lvl>
    <w:lvl w:ilvl="3" w:tplc="DCBE0422">
      <w:start w:val="1"/>
      <w:numFmt w:val="bullet"/>
      <w:lvlText w:val=""/>
      <w:lvlJc w:val="left"/>
      <w:pPr>
        <w:tabs>
          <w:tab w:val="num" w:pos="2880"/>
        </w:tabs>
        <w:ind w:left="2880" w:hanging="360"/>
      </w:pPr>
      <w:rPr>
        <w:rFonts w:ascii="Symbol" w:hAnsi="Symbol"/>
      </w:rPr>
    </w:lvl>
    <w:lvl w:ilvl="4" w:tplc="D71626DE">
      <w:start w:val="1"/>
      <w:numFmt w:val="bullet"/>
      <w:lvlText w:val="o"/>
      <w:lvlJc w:val="left"/>
      <w:pPr>
        <w:tabs>
          <w:tab w:val="num" w:pos="3600"/>
        </w:tabs>
        <w:ind w:left="3600" w:hanging="360"/>
      </w:pPr>
      <w:rPr>
        <w:rFonts w:ascii="Courier New" w:hAnsi="Courier New"/>
      </w:rPr>
    </w:lvl>
    <w:lvl w:ilvl="5" w:tplc="6832C49E">
      <w:start w:val="1"/>
      <w:numFmt w:val="bullet"/>
      <w:lvlText w:val=""/>
      <w:lvlJc w:val="left"/>
      <w:pPr>
        <w:tabs>
          <w:tab w:val="num" w:pos="4320"/>
        </w:tabs>
        <w:ind w:left="4320" w:hanging="360"/>
      </w:pPr>
      <w:rPr>
        <w:rFonts w:ascii="Wingdings" w:hAnsi="Wingdings"/>
      </w:rPr>
    </w:lvl>
    <w:lvl w:ilvl="6" w:tplc="7F600582">
      <w:start w:val="1"/>
      <w:numFmt w:val="bullet"/>
      <w:lvlText w:val=""/>
      <w:lvlJc w:val="left"/>
      <w:pPr>
        <w:tabs>
          <w:tab w:val="num" w:pos="5040"/>
        </w:tabs>
        <w:ind w:left="5040" w:hanging="360"/>
      </w:pPr>
      <w:rPr>
        <w:rFonts w:ascii="Symbol" w:hAnsi="Symbol"/>
      </w:rPr>
    </w:lvl>
    <w:lvl w:ilvl="7" w:tplc="9F18CD1A">
      <w:start w:val="1"/>
      <w:numFmt w:val="bullet"/>
      <w:lvlText w:val="o"/>
      <w:lvlJc w:val="left"/>
      <w:pPr>
        <w:tabs>
          <w:tab w:val="num" w:pos="5760"/>
        </w:tabs>
        <w:ind w:left="5760" w:hanging="360"/>
      </w:pPr>
      <w:rPr>
        <w:rFonts w:ascii="Courier New" w:hAnsi="Courier New"/>
      </w:rPr>
    </w:lvl>
    <w:lvl w:ilvl="8" w:tplc="EDE050EC">
      <w:start w:val="1"/>
      <w:numFmt w:val="bullet"/>
      <w:lvlText w:val=""/>
      <w:lvlJc w:val="left"/>
      <w:pPr>
        <w:tabs>
          <w:tab w:val="num" w:pos="6480"/>
        </w:tabs>
        <w:ind w:left="6480" w:hanging="360"/>
      </w:pPr>
      <w:rPr>
        <w:rFonts w:ascii="Wingdings" w:hAnsi="Wingdings"/>
      </w:rPr>
    </w:lvl>
  </w:abstractNum>
  <w:abstractNum w:abstractNumId="16" w15:restartNumberingAfterBreak="0">
    <w:nsid w:val="00000011"/>
    <w:multiLevelType w:val="hybridMultilevel"/>
    <w:tmpl w:val="00000011"/>
    <w:lvl w:ilvl="0" w:tplc="ECC4D01C">
      <w:start w:val="1"/>
      <w:numFmt w:val="bullet"/>
      <w:lvlText w:val="o"/>
      <w:lvlJc w:val="left"/>
      <w:pPr>
        <w:tabs>
          <w:tab w:val="num" w:pos="2381"/>
        </w:tabs>
        <w:ind w:left="2381" w:hanging="360"/>
      </w:pPr>
      <w:rPr>
        <w:rFonts w:ascii="Courier New" w:eastAsia="Courier New" w:hAnsi="Courier New" w:cs="Courier New"/>
        <w:b w:val="0"/>
        <w:bCs w:val="0"/>
        <w:i w:val="0"/>
        <w:iCs w:val="0"/>
        <w:color w:val="000000"/>
        <w:sz w:val="22"/>
      </w:rPr>
    </w:lvl>
    <w:lvl w:ilvl="1" w:tplc="635AE908">
      <w:start w:val="1"/>
      <w:numFmt w:val="bullet"/>
      <w:lvlText w:val="o"/>
      <w:lvlJc w:val="left"/>
      <w:pPr>
        <w:tabs>
          <w:tab w:val="num" w:pos="1440"/>
        </w:tabs>
        <w:ind w:left="1440" w:hanging="360"/>
      </w:pPr>
      <w:rPr>
        <w:rFonts w:ascii="Courier New" w:hAnsi="Courier New"/>
      </w:rPr>
    </w:lvl>
    <w:lvl w:ilvl="2" w:tplc="7D20CD14">
      <w:start w:val="1"/>
      <w:numFmt w:val="bullet"/>
      <w:lvlText w:val=""/>
      <w:lvlJc w:val="left"/>
      <w:pPr>
        <w:tabs>
          <w:tab w:val="num" w:pos="2160"/>
        </w:tabs>
        <w:ind w:left="2160" w:hanging="360"/>
      </w:pPr>
      <w:rPr>
        <w:rFonts w:ascii="Wingdings" w:hAnsi="Wingdings"/>
      </w:rPr>
    </w:lvl>
    <w:lvl w:ilvl="3" w:tplc="00668F74">
      <w:start w:val="1"/>
      <w:numFmt w:val="bullet"/>
      <w:lvlText w:val=""/>
      <w:lvlJc w:val="left"/>
      <w:pPr>
        <w:tabs>
          <w:tab w:val="num" w:pos="2880"/>
        </w:tabs>
        <w:ind w:left="2880" w:hanging="360"/>
      </w:pPr>
      <w:rPr>
        <w:rFonts w:ascii="Symbol" w:hAnsi="Symbol"/>
      </w:rPr>
    </w:lvl>
    <w:lvl w:ilvl="4" w:tplc="D1D8E900">
      <w:start w:val="1"/>
      <w:numFmt w:val="bullet"/>
      <w:lvlText w:val="o"/>
      <w:lvlJc w:val="left"/>
      <w:pPr>
        <w:tabs>
          <w:tab w:val="num" w:pos="3600"/>
        </w:tabs>
        <w:ind w:left="3600" w:hanging="360"/>
      </w:pPr>
      <w:rPr>
        <w:rFonts w:ascii="Courier New" w:hAnsi="Courier New"/>
      </w:rPr>
    </w:lvl>
    <w:lvl w:ilvl="5" w:tplc="6CACA2EC">
      <w:start w:val="1"/>
      <w:numFmt w:val="bullet"/>
      <w:lvlText w:val=""/>
      <w:lvlJc w:val="left"/>
      <w:pPr>
        <w:tabs>
          <w:tab w:val="num" w:pos="4320"/>
        </w:tabs>
        <w:ind w:left="4320" w:hanging="360"/>
      </w:pPr>
      <w:rPr>
        <w:rFonts w:ascii="Wingdings" w:hAnsi="Wingdings"/>
      </w:rPr>
    </w:lvl>
    <w:lvl w:ilvl="6" w:tplc="B100FC48">
      <w:start w:val="1"/>
      <w:numFmt w:val="bullet"/>
      <w:lvlText w:val=""/>
      <w:lvlJc w:val="left"/>
      <w:pPr>
        <w:tabs>
          <w:tab w:val="num" w:pos="5040"/>
        </w:tabs>
        <w:ind w:left="5040" w:hanging="360"/>
      </w:pPr>
      <w:rPr>
        <w:rFonts w:ascii="Symbol" w:hAnsi="Symbol"/>
      </w:rPr>
    </w:lvl>
    <w:lvl w:ilvl="7" w:tplc="E2F2070A">
      <w:start w:val="1"/>
      <w:numFmt w:val="bullet"/>
      <w:lvlText w:val="o"/>
      <w:lvlJc w:val="left"/>
      <w:pPr>
        <w:tabs>
          <w:tab w:val="num" w:pos="5760"/>
        </w:tabs>
        <w:ind w:left="5760" w:hanging="360"/>
      </w:pPr>
      <w:rPr>
        <w:rFonts w:ascii="Courier New" w:hAnsi="Courier New"/>
      </w:rPr>
    </w:lvl>
    <w:lvl w:ilvl="8" w:tplc="7AC098F4">
      <w:start w:val="1"/>
      <w:numFmt w:val="bullet"/>
      <w:lvlText w:val=""/>
      <w:lvlJc w:val="left"/>
      <w:pPr>
        <w:tabs>
          <w:tab w:val="num" w:pos="6480"/>
        </w:tabs>
        <w:ind w:left="6480" w:hanging="360"/>
      </w:pPr>
      <w:rPr>
        <w:rFonts w:ascii="Wingdings" w:hAnsi="Wingdings"/>
      </w:rPr>
    </w:lvl>
  </w:abstractNum>
  <w:abstractNum w:abstractNumId="17" w15:restartNumberingAfterBreak="0">
    <w:nsid w:val="00000012"/>
    <w:multiLevelType w:val="hybridMultilevel"/>
    <w:tmpl w:val="00000012"/>
    <w:lvl w:ilvl="0" w:tplc="8B9C76E6">
      <w:start w:val="1"/>
      <w:numFmt w:val="bullet"/>
      <w:lvlText w:val="•"/>
      <w:lvlJc w:val="left"/>
      <w:pPr>
        <w:tabs>
          <w:tab w:val="num" w:pos="1660"/>
        </w:tabs>
        <w:ind w:left="1660" w:hanging="360"/>
      </w:pPr>
      <w:rPr>
        <w:rFonts w:ascii="Times New Roman" w:eastAsia="Times New Roman" w:hAnsi="Times New Roman" w:cs="Times New Roman"/>
        <w:b w:val="0"/>
        <w:bCs w:val="0"/>
        <w:i w:val="0"/>
        <w:iCs w:val="0"/>
        <w:color w:val="000000"/>
        <w:sz w:val="22"/>
      </w:rPr>
    </w:lvl>
    <w:lvl w:ilvl="1" w:tplc="DFF42B00">
      <w:start w:val="1"/>
      <w:numFmt w:val="bullet"/>
      <w:lvlText w:val="o"/>
      <w:lvlJc w:val="left"/>
      <w:pPr>
        <w:tabs>
          <w:tab w:val="num" w:pos="1440"/>
        </w:tabs>
        <w:ind w:left="1440" w:hanging="360"/>
      </w:pPr>
      <w:rPr>
        <w:rFonts w:ascii="Courier New" w:hAnsi="Courier New"/>
      </w:rPr>
    </w:lvl>
    <w:lvl w:ilvl="2" w:tplc="E354A3AA">
      <w:start w:val="1"/>
      <w:numFmt w:val="bullet"/>
      <w:lvlText w:val=""/>
      <w:lvlJc w:val="left"/>
      <w:pPr>
        <w:tabs>
          <w:tab w:val="num" w:pos="2160"/>
        </w:tabs>
        <w:ind w:left="2160" w:hanging="360"/>
      </w:pPr>
      <w:rPr>
        <w:rFonts w:ascii="Wingdings" w:hAnsi="Wingdings"/>
      </w:rPr>
    </w:lvl>
    <w:lvl w:ilvl="3" w:tplc="536478EC">
      <w:start w:val="1"/>
      <w:numFmt w:val="bullet"/>
      <w:lvlText w:val=""/>
      <w:lvlJc w:val="left"/>
      <w:pPr>
        <w:tabs>
          <w:tab w:val="num" w:pos="2880"/>
        </w:tabs>
        <w:ind w:left="2880" w:hanging="360"/>
      </w:pPr>
      <w:rPr>
        <w:rFonts w:ascii="Symbol" w:hAnsi="Symbol"/>
      </w:rPr>
    </w:lvl>
    <w:lvl w:ilvl="4" w:tplc="6F267366">
      <w:start w:val="1"/>
      <w:numFmt w:val="bullet"/>
      <w:lvlText w:val="o"/>
      <w:lvlJc w:val="left"/>
      <w:pPr>
        <w:tabs>
          <w:tab w:val="num" w:pos="3600"/>
        </w:tabs>
        <w:ind w:left="3600" w:hanging="360"/>
      </w:pPr>
      <w:rPr>
        <w:rFonts w:ascii="Courier New" w:hAnsi="Courier New"/>
      </w:rPr>
    </w:lvl>
    <w:lvl w:ilvl="5" w:tplc="B2CE2828">
      <w:start w:val="1"/>
      <w:numFmt w:val="bullet"/>
      <w:lvlText w:val=""/>
      <w:lvlJc w:val="left"/>
      <w:pPr>
        <w:tabs>
          <w:tab w:val="num" w:pos="4320"/>
        </w:tabs>
        <w:ind w:left="4320" w:hanging="360"/>
      </w:pPr>
      <w:rPr>
        <w:rFonts w:ascii="Wingdings" w:hAnsi="Wingdings"/>
      </w:rPr>
    </w:lvl>
    <w:lvl w:ilvl="6" w:tplc="FC3AC7BC">
      <w:start w:val="1"/>
      <w:numFmt w:val="bullet"/>
      <w:lvlText w:val=""/>
      <w:lvlJc w:val="left"/>
      <w:pPr>
        <w:tabs>
          <w:tab w:val="num" w:pos="5040"/>
        </w:tabs>
        <w:ind w:left="5040" w:hanging="360"/>
      </w:pPr>
      <w:rPr>
        <w:rFonts w:ascii="Symbol" w:hAnsi="Symbol"/>
      </w:rPr>
    </w:lvl>
    <w:lvl w:ilvl="7" w:tplc="EF44A00C">
      <w:start w:val="1"/>
      <w:numFmt w:val="bullet"/>
      <w:lvlText w:val="o"/>
      <w:lvlJc w:val="left"/>
      <w:pPr>
        <w:tabs>
          <w:tab w:val="num" w:pos="5760"/>
        </w:tabs>
        <w:ind w:left="5760" w:hanging="360"/>
      </w:pPr>
      <w:rPr>
        <w:rFonts w:ascii="Courier New" w:hAnsi="Courier New"/>
      </w:rPr>
    </w:lvl>
    <w:lvl w:ilvl="8" w:tplc="6B0E7B42">
      <w:start w:val="1"/>
      <w:numFmt w:val="bullet"/>
      <w:lvlText w:val=""/>
      <w:lvlJc w:val="left"/>
      <w:pPr>
        <w:tabs>
          <w:tab w:val="num" w:pos="6480"/>
        </w:tabs>
        <w:ind w:left="6480" w:hanging="360"/>
      </w:pPr>
      <w:rPr>
        <w:rFonts w:ascii="Wingdings" w:hAnsi="Wingdings"/>
      </w:rPr>
    </w:lvl>
  </w:abstractNum>
  <w:abstractNum w:abstractNumId="18" w15:restartNumberingAfterBreak="0">
    <w:nsid w:val="00000013"/>
    <w:multiLevelType w:val="multilevel"/>
    <w:tmpl w:val="00000013"/>
    <w:lvl w:ilvl="0">
      <w:start w:val="7"/>
      <w:numFmt w:val="decimal"/>
      <w:lvlText w:val="%1."/>
      <w:lvlJc w:val="left"/>
      <w:pPr>
        <w:tabs>
          <w:tab w:val="num" w:pos="940"/>
        </w:tabs>
        <w:ind w:left="940"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0000014"/>
    <w:multiLevelType w:val="hybridMultilevel"/>
    <w:tmpl w:val="00000014"/>
    <w:lvl w:ilvl="0" w:tplc="CBA86680">
      <w:start w:val="1"/>
      <w:numFmt w:val="bullet"/>
      <w:lvlText w:val="•"/>
      <w:lvlJc w:val="left"/>
      <w:pPr>
        <w:tabs>
          <w:tab w:val="num" w:pos="1661"/>
        </w:tabs>
        <w:ind w:left="1661" w:hanging="360"/>
      </w:pPr>
      <w:rPr>
        <w:rFonts w:ascii="Times New Roman" w:eastAsia="Times New Roman" w:hAnsi="Times New Roman" w:cs="Times New Roman"/>
        <w:b w:val="0"/>
        <w:bCs w:val="0"/>
        <w:i w:val="0"/>
        <w:iCs w:val="0"/>
        <w:color w:val="000000"/>
        <w:sz w:val="22"/>
      </w:rPr>
    </w:lvl>
    <w:lvl w:ilvl="1" w:tplc="CC66F3F8">
      <w:start w:val="1"/>
      <w:numFmt w:val="bullet"/>
      <w:lvlText w:val="o"/>
      <w:lvlJc w:val="left"/>
      <w:pPr>
        <w:tabs>
          <w:tab w:val="num" w:pos="1440"/>
        </w:tabs>
        <w:ind w:left="1440" w:hanging="360"/>
      </w:pPr>
      <w:rPr>
        <w:rFonts w:ascii="Courier New" w:hAnsi="Courier New"/>
      </w:rPr>
    </w:lvl>
    <w:lvl w:ilvl="2" w:tplc="12941A8C">
      <w:start w:val="1"/>
      <w:numFmt w:val="bullet"/>
      <w:lvlText w:val=""/>
      <w:lvlJc w:val="left"/>
      <w:pPr>
        <w:tabs>
          <w:tab w:val="num" w:pos="2160"/>
        </w:tabs>
        <w:ind w:left="2160" w:hanging="360"/>
      </w:pPr>
      <w:rPr>
        <w:rFonts w:ascii="Wingdings" w:hAnsi="Wingdings"/>
      </w:rPr>
    </w:lvl>
    <w:lvl w:ilvl="3" w:tplc="EA2053E0">
      <w:start w:val="1"/>
      <w:numFmt w:val="bullet"/>
      <w:lvlText w:val=""/>
      <w:lvlJc w:val="left"/>
      <w:pPr>
        <w:tabs>
          <w:tab w:val="num" w:pos="2880"/>
        </w:tabs>
        <w:ind w:left="2880" w:hanging="360"/>
      </w:pPr>
      <w:rPr>
        <w:rFonts w:ascii="Symbol" w:hAnsi="Symbol"/>
      </w:rPr>
    </w:lvl>
    <w:lvl w:ilvl="4" w:tplc="08D41F4A">
      <w:start w:val="1"/>
      <w:numFmt w:val="bullet"/>
      <w:lvlText w:val="o"/>
      <w:lvlJc w:val="left"/>
      <w:pPr>
        <w:tabs>
          <w:tab w:val="num" w:pos="3600"/>
        </w:tabs>
        <w:ind w:left="3600" w:hanging="360"/>
      </w:pPr>
      <w:rPr>
        <w:rFonts w:ascii="Courier New" w:hAnsi="Courier New"/>
      </w:rPr>
    </w:lvl>
    <w:lvl w:ilvl="5" w:tplc="C7C0C2EC">
      <w:start w:val="1"/>
      <w:numFmt w:val="bullet"/>
      <w:lvlText w:val=""/>
      <w:lvlJc w:val="left"/>
      <w:pPr>
        <w:tabs>
          <w:tab w:val="num" w:pos="4320"/>
        </w:tabs>
        <w:ind w:left="4320" w:hanging="360"/>
      </w:pPr>
      <w:rPr>
        <w:rFonts w:ascii="Wingdings" w:hAnsi="Wingdings"/>
      </w:rPr>
    </w:lvl>
    <w:lvl w:ilvl="6" w:tplc="8DBCDAFE">
      <w:start w:val="1"/>
      <w:numFmt w:val="bullet"/>
      <w:lvlText w:val=""/>
      <w:lvlJc w:val="left"/>
      <w:pPr>
        <w:tabs>
          <w:tab w:val="num" w:pos="5040"/>
        </w:tabs>
        <w:ind w:left="5040" w:hanging="360"/>
      </w:pPr>
      <w:rPr>
        <w:rFonts w:ascii="Symbol" w:hAnsi="Symbol"/>
      </w:rPr>
    </w:lvl>
    <w:lvl w:ilvl="7" w:tplc="F7F05C9E">
      <w:start w:val="1"/>
      <w:numFmt w:val="bullet"/>
      <w:lvlText w:val="o"/>
      <w:lvlJc w:val="left"/>
      <w:pPr>
        <w:tabs>
          <w:tab w:val="num" w:pos="5760"/>
        </w:tabs>
        <w:ind w:left="5760" w:hanging="360"/>
      </w:pPr>
      <w:rPr>
        <w:rFonts w:ascii="Courier New" w:hAnsi="Courier New"/>
      </w:rPr>
    </w:lvl>
    <w:lvl w:ilvl="8" w:tplc="719E2BFC">
      <w:start w:val="1"/>
      <w:numFmt w:val="bullet"/>
      <w:lvlText w:val=""/>
      <w:lvlJc w:val="left"/>
      <w:pPr>
        <w:tabs>
          <w:tab w:val="num" w:pos="6480"/>
        </w:tabs>
        <w:ind w:left="6480" w:hanging="360"/>
      </w:pPr>
      <w:rPr>
        <w:rFonts w:ascii="Wingdings" w:hAnsi="Wingdings"/>
      </w:rPr>
    </w:lvl>
  </w:abstractNum>
  <w:abstractNum w:abstractNumId="20" w15:restartNumberingAfterBreak="0">
    <w:nsid w:val="00000015"/>
    <w:multiLevelType w:val="multilevel"/>
    <w:tmpl w:val="00000015"/>
    <w:lvl w:ilvl="0">
      <w:start w:val="8"/>
      <w:numFmt w:val="decimal"/>
      <w:lvlText w:val="%1."/>
      <w:lvlJc w:val="left"/>
      <w:pPr>
        <w:tabs>
          <w:tab w:val="num" w:pos="941"/>
        </w:tabs>
        <w:ind w:left="941"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0000016"/>
    <w:multiLevelType w:val="hybridMultilevel"/>
    <w:tmpl w:val="00000016"/>
    <w:lvl w:ilvl="0" w:tplc="EC528AC8">
      <w:start w:val="1"/>
      <w:numFmt w:val="bullet"/>
      <w:lvlText w:val="•"/>
      <w:lvlJc w:val="left"/>
      <w:pPr>
        <w:tabs>
          <w:tab w:val="num" w:pos="1662"/>
        </w:tabs>
        <w:ind w:left="1662" w:hanging="360"/>
      </w:pPr>
      <w:rPr>
        <w:rFonts w:ascii="Times New Roman" w:eastAsia="Times New Roman" w:hAnsi="Times New Roman" w:cs="Times New Roman"/>
        <w:b w:val="0"/>
        <w:bCs w:val="0"/>
        <w:i w:val="0"/>
        <w:iCs w:val="0"/>
        <w:color w:val="000000"/>
        <w:sz w:val="22"/>
      </w:rPr>
    </w:lvl>
    <w:lvl w:ilvl="1" w:tplc="8BE40AA8">
      <w:start w:val="1"/>
      <w:numFmt w:val="bullet"/>
      <w:lvlText w:val="o"/>
      <w:lvlJc w:val="left"/>
      <w:pPr>
        <w:tabs>
          <w:tab w:val="num" w:pos="1440"/>
        </w:tabs>
        <w:ind w:left="1440" w:hanging="360"/>
      </w:pPr>
      <w:rPr>
        <w:rFonts w:ascii="Courier New" w:hAnsi="Courier New"/>
      </w:rPr>
    </w:lvl>
    <w:lvl w:ilvl="2" w:tplc="0C486496">
      <w:start w:val="1"/>
      <w:numFmt w:val="bullet"/>
      <w:lvlText w:val=""/>
      <w:lvlJc w:val="left"/>
      <w:pPr>
        <w:tabs>
          <w:tab w:val="num" w:pos="2160"/>
        </w:tabs>
        <w:ind w:left="2160" w:hanging="360"/>
      </w:pPr>
      <w:rPr>
        <w:rFonts w:ascii="Wingdings" w:hAnsi="Wingdings"/>
      </w:rPr>
    </w:lvl>
    <w:lvl w:ilvl="3" w:tplc="6F34AE66">
      <w:start w:val="1"/>
      <w:numFmt w:val="bullet"/>
      <w:lvlText w:val=""/>
      <w:lvlJc w:val="left"/>
      <w:pPr>
        <w:tabs>
          <w:tab w:val="num" w:pos="2880"/>
        </w:tabs>
        <w:ind w:left="2880" w:hanging="360"/>
      </w:pPr>
      <w:rPr>
        <w:rFonts w:ascii="Symbol" w:hAnsi="Symbol"/>
      </w:rPr>
    </w:lvl>
    <w:lvl w:ilvl="4" w:tplc="338045F6">
      <w:start w:val="1"/>
      <w:numFmt w:val="bullet"/>
      <w:lvlText w:val="o"/>
      <w:lvlJc w:val="left"/>
      <w:pPr>
        <w:tabs>
          <w:tab w:val="num" w:pos="3600"/>
        </w:tabs>
        <w:ind w:left="3600" w:hanging="360"/>
      </w:pPr>
      <w:rPr>
        <w:rFonts w:ascii="Courier New" w:hAnsi="Courier New"/>
      </w:rPr>
    </w:lvl>
    <w:lvl w:ilvl="5" w:tplc="4D6CBAC0">
      <w:start w:val="1"/>
      <w:numFmt w:val="bullet"/>
      <w:lvlText w:val=""/>
      <w:lvlJc w:val="left"/>
      <w:pPr>
        <w:tabs>
          <w:tab w:val="num" w:pos="4320"/>
        </w:tabs>
        <w:ind w:left="4320" w:hanging="360"/>
      </w:pPr>
      <w:rPr>
        <w:rFonts w:ascii="Wingdings" w:hAnsi="Wingdings"/>
      </w:rPr>
    </w:lvl>
    <w:lvl w:ilvl="6" w:tplc="F6ACD3E2">
      <w:start w:val="1"/>
      <w:numFmt w:val="bullet"/>
      <w:lvlText w:val=""/>
      <w:lvlJc w:val="left"/>
      <w:pPr>
        <w:tabs>
          <w:tab w:val="num" w:pos="5040"/>
        </w:tabs>
        <w:ind w:left="5040" w:hanging="360"/>
      </w:pPr>
      <w:rPr>
        <w:rFonts w:ascii="Symbol" w:hAnsi="Symbol"/>
      </w:rPr>
    </w:lvl>
    <w:lvl w:ilvl="7" w:tplc="2AD44A6E">
      <w:start w:val="1"/>
      <w:numFmt w:val="bullet"/>
      <w:lvlText w:val="o"/>
      <w:lvlJc w:val="left"/>
      <w:pPr>
        <w:tabs>
          <w:tab w:val="num" w:pos="5760"/>
        </w:tabs>
        <w:ind w:left="5760" w:hanging="360"/>
      </w:pPr>
      <w:rPr>
        <w:rFonts w:ascii="Courier New" w:hAnsi="Courier New"/>
      </w:rPr>
    </w:lvl>
    <w:lvl w:ilvl="8" w:tplc="AA7ABE0A">
      <w:start w:val="1"/>
      <w:numFmt w:val="bullet"/>
      <w:lvlText w:val=""/>
      <w:lvlJc w:val="left"/>
      <w:pPr>
        <w:tabs>
          <w:tab w:val="num" w:pos="6480"/>
        </w:tabs>
        <w:ind w:left="6480" w:hanging="360"/>
      </w:pPr>
      <w:rPr>
        <w:rFonts w:ascii="Wingdings" w:hAnsi="Wingdings"/>
      </w:rPr>
    </w:lvl>
  </w:abstractNum>
  <w:abstractNum w:abstractNumId="22" w15:restartNumberingAfterBreak="0">
    <w:nsid w:val="00000017"/>
    <w:multiLevelType w:val="multilevel"/>
    <w:tmpl w:val="00000017"/>
    <w:lvl w:ilvl="0">
      <w:start w:val="9"/>
      <w:numFmt w:val="decimal"/>
      <w:lvlText w:val="%1."/>
      <w:lvlJc w:val="left"/>
      <w:pPr>
        <w:tabs>
          <w:tab w:val="num" w:pos="942"/>
        </w:tabs>
        <w:ind w:left="942"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00000018"/>
    <w:multiLevelType w:val="hybridMultilevel"/>
    <w:tmpl w:val="00000018"/>
    <w:lvl w:ilvl="0" w:tplc="E10AD8BC">
      <w:start w:val="1"/>
      <w:numFmt w:val="bullet"/>
      <w:lvlText w:val="•"/>
      <w:lvlJc w:val="left"/>
      <w:pPr>
        <w:tabs>
          <w:tab w:val="num" w:pos="1661"/>
        </w:tabs>
        <w:ind w:left="1661" w:hanging="360"/>
      </w:pPr>
      <w:rPr>
        <w:rFonts w:ascii="Times New Roman" w:eastAsia="Times New Roman" w:hAnsi="Times New Roman" w:cs="Times New Roman"/>
        <w:b w:val="0"/>
        <w:bCs w:val="0"/>
        <w:i w:val="0"/>
        <w:iCs w:val="0"/>
        <w:color w:val="000000"/>
        <w:sz w:val="22"/>
      </w:rPr>
    </w:lvl>
    <w:lvl w:ilvl="1" w:tplc="5CD0041E">
      <w:start w:val="1"/>
      <w:numFmt w:val="bullet"/>
      <w:lvlText w:val="o"/>
      <w:lvlJc w:val="left"/>
      <w:pPr>
        <w:tabs>
          <w:tab w:val="num" w:pos="1440"/>
        </w:tabs>
        <w:ind w:left="1440" w:hanging="360"/>
      </w:pPr>
      <w:rPr>
        <w:rFonts w:ascii="Courier New" w:hAnsi="Courier New"/>
      </w:rPr>
    </w:lvl>
    <w:lvl w:ilvl="2" w:tplc="6A140122">
      <w:start w:val="1"/>
      <w:numFmt w:val="bullet"/>
      <w:lvlText w:val=""/>
      <w:lvlJc w:val="left"/>
      <w:pPr>
        <w:tabs>
          <w:tab w:val="num" w:pos="2160"/>
        </w:tabs>
        <w:ind w:left="2160" w:hanging="360"/>
      </w:pPr>
      <w:rPr>
        <w:rFonts w:ascii="Wingdings" w:hAnsi="Wingdings"/>
      </w:rPr>
    </w:lvl>
    <w:lvl w:ilvl="3" w:tplc="AE522C10">
      <w:start w:val="1"/>
      <w:numFmt w:val="bullet"/>
      <w:lvlText w:val=""/>
      <w:lvlJc w:val="left"/>
      <w:pPr>
        <w:tabs>
          <w:tab w:val="num" w:pos="2880"/>
        </w:tabs>
        <w:ind w:left="2880" w:hanging="360"/>
      </w:pPr>
      <w:rPr>
        <w:rFonts w:ascii="Symbol" w:hAnsi="Symbol"/>
      </w:rPr>
    </w:lvl>
    <w:lvl w:ilvl="4" w:tplc="BF5CAE7A">
      <w:start w:val="1"/>
      <w:numFmt w:val="bullet"/>
      <w:lvlText w:val="o"/>
      <w:lvlJc w:val="left"/>
      <w:pPr>
        <w:tabs>
          <w:tab w:val="num" w:pos="3600"/>
        </w:tabs>
        <w:ind w:left="3600" w:hanging="360"/>
      </w:pPr>
      <w:rPr>
        <w:rFonts w:ascii="Courier New" w:hAnsi="Courier New"/>
      </w:rPr>
    </w:lvl>
    <w:lvl w:ilvl="5" w:tplc="FF82CB04">
      <w:start w:val="1"/>
      <w:numFmt w:val="bullet"/>
      <w:lvlText w:val=""/>
      <w:lvlJc w:val="left"/>
      <w:pPr>
        <w:tabs>
          <w:tab w:val="num" w:pos="4320"/>
        </w:tabs>
        <w:ind w:left="4320" w:hanging="360"/>
      </w:pPr>
      <w:rPr>
        <w:rFonts w:ascii="Wingdings" w:hAnsi="Wingdings"/>
      </w:rPr>
    </w:lvl>
    <w:lvl w:ilvl="6" w:tplc="16DEB06E">
      <w:start w:val="1"/>
      <w:numFmt w:val="bullet"/>
      <w:lvlText w:val=""/>
      <w:lvlJc w:val="left"/>
      <w:pPr>
        <w:tabs>
          <w:tab w:val="num" w:pos="5040"/>
        </w:tabs>
        <w:ind w:left="5040" w:hanging="360"/>
      </w:pPr>
      <w:rPr>
        <w:rFonts w:ascii="Symbol" w:hAnsi="Symbol"/>
      </w:rPr>
    </w:lvl>
    <w:lvl w:ilvl="7" w:tplc="FDA89984">
      <w:start w:val="1"/>
      <w:numFmt w:val="bullet"/>
      <w:lvlText w:val="o"/>
      <w:lvlJc w:val="left"/>
      <w:pPr>
        <w:tabs>
          <w:tab w:val="num" w:pos="5760"/>
        </w:tabs>
        <w:ind w:left="5760" w:hanging="360"/>
      </w:pPr>
      <w:rPr>
        <w:rFonts w:ascii="Courier New" w:hAnsi="Courier New"/>
      </w:rPr>
    </w:lvl>
    <w:lvl w:ilvl="8" w:tplc="E3D4CD30">
      <w:start w:val="1"/>
      <w:numFmt w:val="bullet"/>
      <w:lvlText w:val=""/>
      <w:lvlJc w:val="left"/>
      <w:pPr>
        <w:tabs>
          <w:tab w:val="num" w:pos="6480"/>
        </w:tabs>
        <w:ind w:left="6480" w:hanging="360"/>
      </w:pPr>
      <w:rPr>
        <w:rFonts w:ascii="Wingdings" w:hAnsi="Wingdings"/>
      </w:rPr>
    </w:lvl>
  </w:abstractNum>
  <w:abstractNum w:abstractNumId="24" w15:restartNumberingAfterBreak="0">
    <w:nsid w:val="00000019"/>
    <w:multiLevelType w:val="hybridMultilevel"/>
    <w:tmpl w:val="00000019"/>
    <w:lvl w:ilvl="0" w:tplc="62EA0B40">
      <w:start w:val="1"/>
      <w:numFmt w:val="bullet"/>
      <w:lvlText w:val="o"/>
      <w:lvlJc w:val="left"/>
      <w:pPr>
        <w:tabs>
          <w:tab w:val="num" w:pos="2381"/>
        </w:tabs>
        <w:ind w:left="2381" w:hanging="360"/>
      </w:pPr>
      <w:rPr>
        <w:rFonts w:ascii="Courier New" w:eastAsia="Courier New" w:hAnsi="Courier New" w:cs="Courier New"/>
        <w:b w:val="0"/>
        <w:bCs w:val="0"/>
        <w:i w:val="0"/>
        <w:iCs w:val="0"/>
        <w:color w:val="000000"/>
        <w:sz w:val="22"/>
      </w:rPr>
    </w:lvl>
    <w:lvl w:ilvl="1" w:tplc="1974BF3E">
      <w:start w:val="1"/>
      <w:numFmt w:val="bullet"/>
      <w:lvlText w:val="o"/>
      <w:lvlJc w:val="left"/>
      <w:pPr>
        <w:tabs>
          <w:tab w:val="num" w:pos="1440"/>
        </w:tabs>
        <w:ind w:left="1440" w:hanging="360"/>
      </w:pPr>
      <w:rPr>
        <w:rFonts w:ascii="Courier New" w:hAnsi="Courier New"/>
      </w:rPr>
    </w:lvl>
    <w:lvl w:ilvl="2" w:tplc="259C32C0">
      <w:start w:val="1"/>
      <w:numFmt w:val="bullet"/>
      <w:lvlText w:val=""/>
      <w:lvlJc w:val="left"/>
      <w:pPr>
        <w:tabs>
          <w:tab w:val="num" w:pos="2160"/>
        </w:tabs>
        <w:ind w:left="2160" w:hanging="360"/>
      </w:pPr>
      <w:rPr>
        <w:rFonts w:ascii="Wingdings" w:hAnsi="Wingdings"/>
      </w:rPr>
    </w:lvl>
    <w:lvl w:ilvl="3" w:tplc="7D465B82">
      <w:start w:val="1"/>
      <w:numFmt w:val="bullet"/>
      <w:lvlText w:val=""/>
      <w:lvlJc w:val="left"/>
      <w:pPr>
        <w:tabs>
          <w:tab w:val="num" w:pos="2880"/>
        </w:tabs>
        <w:ind w:left="2880" w:hanging="360"/>
      </w:pPr>
      <w:rPr>
        <w:rFonts w:ascii="Symbol" w:hAnsi="Symbol"/>
      </w:rPr>
    </w:lvl>
    <w:lvl w:ilvl="4" w:tplc="24B6C854">
      <w:start w:val="1"/>
      <w:numFmt w:val="bullet"/>
      <w:lvlText w:val="o"/>
      <w:lvlJc w:val="left"/>
      <w:pPr>
        <w:tabs>
          <w:tab w:val="num" w:pos="3600"/>
        </w:tabs>
        <w:ind w:left="3600" w:hanging="360"/>
      </w:pPr>
      <w:rPr>
        <w:rFonts w:ascii="Courier New" w:hAnsi="Courier New"/>
      </w:rPr>
    </w:lvl>
    <w:lvl w:ilvl="5" w:tplc="B0F8C5B4">
      <w:start w:val="1"/>
      <w:numFmt w:val="bullet"/>
      <w:lvlText w:val=""/>
      <w:lvlJc w:val="left"/>
      <w:pPr>
        <w:tabs>
          <w:tab w:val="num" w:pos="4320"/>
        </w:tabs>
        <w:ind w:left="4320" w:hanging="360"/>
      </w:pPr>
      <w:rPr>
        <w:rFonts w:ascii="Wingdings" w:hAnsi="Wingdings"/>
      </w:rPr>
    </w:lvl>
    <w:lvl w:ilvl="6" w:tplc="19240096">
      <w:start w:val="1"/>
      <w:numFmt w:val="bullet"/>
      <w:lvlText w:val=""/>
      <w:lvlJc w:val="left"/>
      <w:pPr>
        <w:tabs>
          <w:tab w:val="num" w:pos="5040"/>
        </w:tabs>
        <w:ind w:left="5040" w:hanging="360"/>
      </w:pPr>
      <w:rPr>
        <w:rFonts w:ascii="Symbol" w:hAnsi="Symbol"/>
      </w:rPr>
    </w:lvl>
    <w:lvl w:ilvl="7" w:tplc="BECC2C26">
      <w:start w:val="1"/>
      <w:numFmt w:val="bullet"/>
      <w:lvlText w:val="o"/>
      <w:lvlJc w:val="left"/>
      <w:pPr>
        <w:tabs>
          <w:tab w:val="num" w:pos="5760"/>
        </w:tabs>
        <w:ind w:left="5760" w:hanging="360"/>
      </w:pPr>
      <w:rPr>
        <w:rFonts w:ascii="Courier New" w:hAnsi="Courier New"/>
      </w:rPr>
    </w:lvl>
    <w:lvl w:ilvl="8" w:tplc="1504AF94">
      <w:start w:val="1"/>
      <w:numFmt w:val="bullet"/>
      <w:lvlText w:val=""/>
      <w:lvlJc w:val="left"/>
      <w:pPr>
        <w:tabs>
          <w:tab w:val="num" w:pos="6480"/>
        </w:tabs>
        <w:ind w:left="6480" w:hanging="360"/>
      </w:pPr>
      <w:rPr>
        <w:rFonts w:ascii="Wingdings" w:hAnsi="Wingdings"/>
      </w:rPr>
    </w:lvl>
  </w:abstractNum>
  <w:abstractNum w:abstractNumId="25" w15:restartNumberingAfterBreak="0">
    <w:nsid w:val="0000001A"/>
    <w:multiLevelType w:val="hybridMultilevel"/>
    <w:tmpl w:val="0000001A"/>
    <w:lvl w:ilvl="0" w:tplc="DBF4A082">
      <w:start w:val="1"/>
      <w:numFmt w:val="bullet"/>
      <w:lvlText w:val="o"/>
      <w:lvlJc w:val="left"/>
      <w:pPr>
        <w:tabs>
          <w:tab w:val="num" w:pos="2381"/>
        </w:tabs>
        <w:ind w:left="2381" w:hanging="360"/>
      </w:pPr>
      <w:rPr>
        <w:rFonts w:ascii="Courier New" w:eastAsia="Courier New" w:hAnsi="Courier New" w:cs="Courier New"/>
        <w:b w:val="0"/>
        <w:bCs w:val="0"/>
        <w:i w:val="0"/>
        <w:iCs w:val="0"/>
        <w:color w:val="000000"/>
        <w:sz w:val="22"/>
      </w:rPr>
    </w:lvl>
    <w:lvl w:ilvl="1" w:tplc="35FC5D0A">
      <w:start w:val="1"/>
      <w:numFmt w:val="bullet"/>
      <w:lvlText w:val="o"/>
      <w:lvlJc w:val="left"/>
      <w:pPr>
        <w:tabs>
          <w:tab w:val="num" w:pos="1440"/>
        </w:tabs>
        <w:ind w:left="1440" w:hanging="360"/>
      </w:pPr>
      <w:rPr>
        <w:rFonts w:ascii="Courier New" w:hAnsi="Courier New"/>
      </w:rPr>
    </w:lvl>
    <w:lvl w:ilvl="2" w:tplc="D44E5C16">
      <w:start w:val="1"/>
      <w:numFmt w:val="bullet"/>
      <w:lvlText w:val=""/>
      <w:lvlJc w:val="left"/>
      <w:pPr>
        <w:tabs>
          <w:tab w:val="num" w:pos="2160"/>
        </w:tabs>
        <w:ind w:left="2160" w:hanging="360"/>
      </w:pPr>
      <w:rPr>
        <w:rFonts w:ascii="Wingdings" w:hAnsi="Wingdings"/>
      </w:rPr>
    </w:lvl>
    <w:lvl w:ilvl="3" w:tplc="393E484E">
      <w:start w:val="1"/>
      <w:numFmt w:val="bullet"/>
      <w:lvlText w:val=""/>
      <w:lvlJc w:val="left"/>
      <w:pPr>
        <w:tabs>
          <w:tab w:val="num" w:pos="2880"/>
        </w:tabs>
        <w:ind w:left="2880" w:hanging="360"/>
      </w:pPr>
      <w:rPr>
        <w:rFonts w:ascii="Symbol" w:hAnsi="Symbol"/>
      </w:rPr>
    </w:lvl>
    <w:lvl w:ilvl="4" w:tplc="28CEB32C">
      <w:start w:val="1"/>
      <w:numFmt w:val="bullet"/>
      <w:lvlText w:val="o"/>
      <w:lvlJc w:val="left"/>
      <w:pPr>
        <w:tabs>
          <w:tab w:val="num" w:pos="3600"/>
        </w:tabs>
        <w:ind w:left="3600" w:hanging="360"/>
      </w:pPr>
      <w:rPr>
        <w:rFonts w:ascii="Courier New" w:hAnsi="Courier New"/>
      </w:rPr>
    </w:lvl>
    <w:lvl w:ilvl="5" w:tplc="2BA81D94">
      <w:start w:val="1"/>
      <w:numFmt w:val="bullet"/>
      <w:lvlText w:val=""/>
      <w:lvlJc w:val="left"/>
      <w:pPr>
        <w:tabs>
          <w:tab w:val="num" w:pos="4320"/>
        </w:tabs>
        <w:ind w:left="4320" w:hanging="360"/>
      </w:pPr>
      <w:rPr>
        <w:rFonts w:ascii="Wingdings" w:hAnsi="Wingdings"/>
      </w:rPr>
    </w:lvl>
    <w:lvl w:ilvl="6" w:tplc="FF60A75E">
      <w:start w:val="1"/>
      <w:numFmt w:val="bullet"/>
      <w:lvlText w:val=""/>
      <w:lvlJc w:val="left"/>
      <w:pPr>
        <w:tabs>
          <w:tab w:val="num" w:pos="5040"/>
        </w:tabs>
        <w:ind w:left="5040" w:hanging="360"/>
      </w:pPr>
      <w:rPr>
        <w:rFonts w:ascii="Symbol" w:hAnsi="Symbol"/>
      </w:rPr>
    </w:lvl>
    <w:lvl w:ilvl="7" w:tplc="48E26BC0">
      <w:start w:val="1"/>
      <w:numFmt w:val="bullet"/>
      <w:lvlText w:val="o"/>
      <w:lvlJc w:val="left"/>
      <w:pPr>
        <w:tabs>
          <w:tab w:val="num" w:pos="5760"/>
        </w:tabs>
        <w:ind w:left="5760" w:hanging="360"/>
      </w:pPr>
      <w:rPr>
        <w:rFonts w:ascii="Courier New" w:hAnsi="Courier New"/>
      </w:rPr>
    </w:lvl>
    <w:lvl w:ilvl="8" w:tplc="30A20BB0">
      <w:start w:val="1"/>
      <w:numFmt w:val="bullet"/>
      <w:lvlText w:val=""/>
      <w:lvlJc w:val="left"/>
      <w:pPr>
        <w:tabs>
          <w:tab w:val="num" w:pos="6480"/>
        </w:tabs>
        <w:ind w:left="6480" w:hanging="360"/>
      </w:pPr>
      <w:rPr>
        <w:rFonts w:ascii="Wingdings" w:hAnsi="Wingdings"/>
      </w:rPr>
    </w:lvl>
  </w:abstractNum>
  <w:abstractNum w:abstractNumId="26" w15:restartNumberingAfterBreak="0">
    <w:nsid w:val="0000001B"/>
    <w:multiLevelType w:val="hybridMultilevel"/>
    <w:tmpl w:val="0000001B"/>
    <w:lvl w:ilvl="0" w:tplc="2C541FD4">
      <w:start w:val="1"/>
      <w:numFmt w:val="bullet"/>
      <w:lvlText w:val="o"/>
      <w:lvlJc w:val="left"/>
      <w:pPr>
        <w:tabs>
          <w:tab w:val="num" w:pos="2381"/>
        </w:tabs>
        <w:ind w:left="2381" w:hanging="360"/>
      </w:pPr>
      <w:rPr>
        <w:rFonts w:ascii="Courier New" w:eastAsia="Courier New" w:hAnsi="Courier New" w:cs="Courier New"/>
        <w:b w:val="0"/>
        <w:bCs w:val="0"/>
        <w:i w:val="0"/>
        <w:iCs w:val="0"/>
        <w:color w:val="000000"/>
        <w:sz w:val="22"/>
      </w:rPr>
    </w:lvl>
    <w:lvl w:ilvl="1" w:tplc="66C29304">
      <w:start w:val="1"/>
      <w:numFmt w:val="bullet"/>
      <w:lvlText w:val="o"/>
      <w:lvlJc w:val="left"/>
      <w:pPr>
        <w:tabs>
          <w:tab w:val="num" w:pos="1440"/>
        </w:tabs>
        <w:ind w:left="1440" w:hanging="360"/>
      </w:pPr>
      <w:rPr>
        <w:rFonts w:ascii="Courier New" w:hAnsi="Courier New"/>
      </w:rPr>
    </w:lvl>
    <w:lvl w:ilvl="2" w:tplc="8CE6FC64">
      <w:start w:val="1"/>
      <w:numFmt w:val="bullet"/>
      <w:lvlText w:val=""/>
      <w:lvlJc w:val="left"/>
      <w:pPr>
        <w:tabs>
          <w:tab w:val="num" w:pos="2160"/>
        </w:tabs>
        <w:ind w:left="2160" w:hanging="360"/>
      </w:pPr>
      <w:rPr>
        <w:rFonts w:ascii="Wingdings" w:hAnsi="Wingdings"/>
      </w:rPr>
    </w:lvl>
    <w:lvl w:ilvl="3" w:tplc="37C28048">
      <w:start w:val="1"/>
      <w:numFmt w:val="bullet"/>
      <w:lvlText w:val=""/>
      <w:lvlJc w:val="left"/>
      <w:pPr>
        <w:tabs>
          <w:tab w:val="num" w:pos="2880"/>
        </w:tabs>
        <w:ind w:left="2880" w:hanging="360"/>
      </w:pPr>
      <w:rPr>
        <w:rFonts w:ascii="Symbol" w:hAnsi="Symbol"/>
      </w:rPr>
    </w:lvl>
    <w:lvl w:ilvl="4" w:tplc="A9B4F04E">
      <w:start w:val="1"/>
      <w:numFmt w:val="bullet"/>
      <w:lvlText w:val="o"/>
      <w:lvlJc w:val="left"/>
      <w:pPr>
        <w:tabs>
          <w:tab w:val="num" w:pos="3600"/>
        </w:tabs>
        <w:ind w:left="3600" w:hanging="360"/>
      </w:pPr>
      <w:rPr>
        <w:rFonts w:ascii="Courier New" w:hAnsi="Courier New"/>
      </w:rPr>
    </w:lvl>
    <w:lvl w:ilvl="5" w:tplc="77A8D9E2">
      <w:start w:val="1"/>
      <w:numFmt w:val="bullet"/>
      <w:lvlText w:val=""/>
      <w:lvlJc w:val="left"/>
      <w:pPr>
        <w:tabs>
          <w:tab w:val="num" w:pos="4320"/>
        </w:tabs>
        <w:ind w:left="4320" w:hanging="360"/>
      </w:pPr>
      <w:rPr>
        <w:rFonts w:ascii="Wingdings" w:hAnsi="Wingdings"/>
      </w:rPr>
    </w:lvl>
    <w:lvl w:ilvl="6" w:tplc="2B06F282">
      <w:start w:val="1"/>
      <w:numFmt w:val="bullet"/>
      <w:lvlText w:val=""/>
      <w:lvlJc w:val="left"/>
      <w:pPr>
        <w:tabs>
          <w:tab w:val="num" w:pos="5040"/>
        </w:tabs>
        <w:ind w:left="5040" w:hanging="360"/>
      </w:pPr>
      <w:rPr>
        <w:rFonts w:ascii="Symbol" w:hAnsi="Symbol"/>
      </w:rPr>
    </w:lvl>
    <w:lvl w:ilvl="7" w:tplc="0D4A2B72">
      <w:start w:val="1"/>
      <w:numFmt w:val="bullet"/>
      <w:lvlText w:val="o"/>
      <w:lvlJc w:val="left"/>
      <w:pPr>
        <w:tabs>
          <w:tab w:val="num" w:pos="5760"/>
        </w:tabs>
        <w:ind w:left="5760" w:hanging="360"/>
      </w:pPr>
      <w:rPr>
        <w:rFonts w:ascii="Courier New" w:hAnsi="Courier New"/>
      </w:rPr>
    </w:lvl>
    <w:lvl w:ilvl="8" w:tplc="280A90AE">
      <w:start w:val="1"/>
      <w:numFmt w:val="bullet"/>
      <w:lvlText w:val=""/>
      <w:lvlJc w:val="left"/>
      <w:pPr>
        <w:tabs>
          <w:tab w:val="num" w:pos="6480"/>
        </w:tabs>
        <w:ind w:left="6480" w:hanging="360"/>
      </w:pPr>
      <w:rPr>
        <w:rFonts w:ascii="Wingdings" w:hAnsi="Wingdings"/>
      </w:rPr>
    </w:lvl>
  </w:abstractNum>
  <w:abstractNum w:abstractNumId="27" w15:restartNumberingAfterBreak="0">
    <w:nsid w:val="0000001C"/>
    <w:multiLevelType w:val="hybridMultilevel"/>
    <w:tmpl w:val="0000001C"/>
    <w:lvl w:ilvl="0" w:tplc="5C92B972">
      <w:start w:val="1"/>
      <w:numFmt w:val="bullet"/>
      <w:lvlText w:val="o"/>
      <w:lvlJc w:val="left"/>
      <w:pPr>
        <w:tabs>
          <w:tab w:val="num" w:pos="2381"/>
        </w:tabs>
        <w:ind w:left="2381" w:hanging="360"/>
      </w:pPr>
      <w:rPr>
        <w:rFonts w:ascii="Courier New" w:eastAsia="Courier New" w:hAnsi="Courier New" w:cs="Courier New"/>
        <w:b w:val="0"/>
        <w:bCs w:val="0"/>
        <w:i w:val="0"/>
        <w:iCs w:val="0"/>
        <w:color w:val="000000"/>
        <w:sz w:val="22"/>
      </w:rPr>
    </w:lvl>
    <w:lvl w:ilvl="1" w:tplc="DF601F32">
      <w:start w:val="1"/>
      <w:numFmt w:val="bullet"/>
      <w:lvlText w:val="o"/>
      <w:lvlJc w:val="left"/>
      <w:pPr>
        <w:tabs>
          <w:tab w:val="num" w:pos="1440"/>
        </w:tabs>
        <w:ind w:left="1440" w:hanging="360"/>
      </w:pPr>
      <w:rPr>
        <w:rFonts w:ascii="Courier New" w:hAnsi="Courier New"/>
      </w:rPr>
    </w:lvl>
    <w:lvl w:ilvl="2" w:tplc="141A8794">
      <w:start w:val="1"/>
      <w:numFmt w:val="bullet"/>
      <w:lvlText w:val=""/>
      <w:lvlJc w:val="left"/>
      <w:pPr>
        <w:tabs>
          <w:tab w:val="num" w:pos="2160"/>
        </w:tabs>
        <w:ind w:left="2160" w:hanging="360"/>
      </w:pPr>
      <w:rPr>
        <w:rFonts w:ascii="Wingdings" w:hAnsi="Wingdings"/>
      </w:rPr>
    </w:lvl>
    <w:lvl w:ilvl="3" w:tplc="9A1A4840">
      <w:start w:val="1"/>
      <w:numFmt w:val="bullet"/>
      <w:lvlText w:val=""/>
      <w:lvlJc w:val="left"/>
      <w:pPr>
        <w:tabs>
          <w:tab w:val="num" w:pos="2880"/>
        </w:tabs>
        <w:ind w:left="2880" w:hanging="360"/>
      </w:pPr>
      <w:rPr>
        <w:rFonts w:ascii="Symbol" w:hAnsi="Symbol"/>
      </w:rPr>
    </w:lvl>
    <w:lvl w:ilvl="4" w:tplc="392E0FBC">
      <w:start w:val="1"/>
      <w:numFmt w:val="bullet"/>
      <w:lvlText w:val="o"/>
      <w:lvlJc w:val="left"/>
      <w:pPr>
        <w:tabs>
          <w:tab w:val="num" w:pos="3600"/>
        </w:tabs>
        <w:ind w:left="3600" w:hanging="360"/>
      </w:pPr>
      <w:rPr>
        <w:rFonts w:ascii="Courier New" w:hAnsi="Courier New"/>
      </w:rPr>
    </w:lvl>
    <w:lvl w:ilvl="5" w:tplc="DBCEF0A6">
      <w:start w:val="1"/>
      <w:numFmt w:val="bullet"/>
      <w:lvlText w:val=""/>
      <w:lvlJc w:val="left"/>
      <w:pPr>
        <w:tabs>
          <w:tab w:val="num" w:pos="4320"/>
        </w:tabs>
        <w:ind w:left="4320" w:hanging="360"/>
      </w:pPr>
      <w:rPr>
        <w:rFonts w:ascii="Wingdings" w:hAnsi="Wingdings"/>
      </w:rPr>
    </w:lvl>
    <w:lvl w:ilvl="6" w:tplc="ABBE2722">
      <w:start w:val="1"/>
      <w:numFmt w:val="bullet"/>
      <w:lvlText w:val=""/>
      <w:lvlJc w:val="left"/>
      <w:pPr>
        <w:tabs>
          <w:tab w:val="num" w:pos="5040"/>
        </w:tabs>
        <w:ind w:left="5040" w:hanging="360"/>
      </w:pPr>
      <w:rPr>
        <w:rFonts w:ascii="Symbol" w:hAnsi="Symbol"/>
      </w:rPr>
    </w:lvl>
    <w:lvl w:ilvl="7" w:tplc="8AC2B422">
      <w:start w:val="1"/>
      <w:numFmt w:val="bullet"/>
      <w:lvlText w:val="o"/>
      <w:lvlJc w:val="left"/>
      <w:pPr>
        <w:tabs>
          <w:tab w:val="num" w:pos="5760"/>
        </w:tabs>
        <w:ind w:left="5760" w:hanging="360"/>
      </w:pPr>
      <w:rPr>
        <w:rFonts w:ascii="Courier New" w:hAnsi="Courier New"/>
      </w:rPr>
    </w:lvl>
    <w:lvl w:ilvl="8" w:tplc="25CC6146">
      <w:start w:val="1"/>
      <w:numFmt w:val="bullet"/>
      <w:lvlText w:val=""/>
      <w:lvlJc w:val="left"/>
      <w:pPr>
        <w:tabs>
          <w:tab w:val="num" w:pos="6480"/>
        </w:tabs>
        <w:ind w:left="6480" w:hanging="360"/>
      </w:pPr>
      <w:rPr>
        <w:rFonts w:ascii="Wingdings" w:hAnsi="Wingdings"/>
      </w:rPr>
    </w:lvl>
  </w:abstractNum>
  <w:abstractNum w:abstractNumId="28" w15:restartNumberingAfterBreak="0">
    <w:nsid w:val="0000001D"/>
    <w:multiLevelType w:val="hybridMultilevel"/>
    <w:tmpl w:val="0000001D"/>
    <w:lvl w:ilvl="0" w:tplc="191225FA">
      <w:start w:val="1"/>
      <w:numFmt w:val="bullet"/>
      <w:lvlText w:val="o"/>
      <w:lvlJc w:val="left"/>
      <w:pPr>
        <w:tabs>
          <w:tab w:val="num" w:pos="2381"/>
        </w:tabs>
        <w:ind w:left="2381" w:hanging="360"/>
      </w:pPr>
      <w:rPr>
        <w:rFonts w:ascii="Courier New" w:eastAsia="Courier New" w:hAnsi="Courier New" w:cs="Courier New"/>
        <w:b w:val="0"/>
        <w:bCs w:val="0"/>
        <w:i w:val="0"/>
        <w:iCs w:val="0"/>
        <w:color w:val="000000"/>
        <w:sz w:val="22"/>
      </w:rPr>
    </w:lvl>
    <w:lvl w:ilvl="1" w:tplc="68748FFC">
      <w:start w:val="1"/>
      <w:numFmt w:val="bullet"/>
      <w:lvlText w:val="o"/>
      <w:lvlJc w:val="left"/>
      <w:pPr>
        <w:tabs>
          <w:tab w:val="num" w:pos="1440"/>
        </w:tabs>
        <w:ind w:left="1440" w:hanging="360"/>
      </w:pPr>
      <w:rPr>
        <w:rFonts w:ascii="Courier New" w:hAnsi="Courier New"/>
      </w:rPr>
    </w:lvl>
    <w:lvl w:ilvl="2" w:tplc="464AF780">
      <w:start w:val="1"/>
      <w:numFmt w:val="bullet"/>
      <w:lvlText w:val=""/>
      <w:lvlJc w:val="left"/>
      <w:pPr>
        <w:tabs>
          <w:tab w:val="num" w:pos="2160"/>
        </w:tabs>
        <w:ind w:left="2160" w:hanging="360"/>
      </w:pPr>
      <w:rPr>
        <w:rFonts w:ascii="Wingdings" w:hAnsi="Wingdings"/>
      </w:rPr>
    </w:lvl>
    <w:lvl w:ilvl="3" w:tplc="96FCBA32">
      <w:start w:val="1"/>
      <w:numFmt w:val="bullet"/>
      <w:lvlText w:val=""/>
      <w:lvlJc w:val="left"/>
      <w:pPr>
        <w:tabs>
          <w:tab w:val="num" w:pos="2880"/>
        </w:tabs>
        <w:ind w:left="2880" w:hanging="360"/>
      </w:pPr>
      <w:rPr>
        <w:rFonts w:ascii="Symbol" w:hAnsi="Symbol"/>
      </w:rPr>
    </w:lvl>
    <w:lvl w:ilvl="4" w:tplc="AA8672C2">
      <w:start w:val="1"/>
      <w:numFmt w:val="bullet"/>
      <w:lvlText w:val="o"/>
      <w:lvlJc w:val="left"/>
      <w:pPr>
        <w:tabs>
          <w:tab w:val="num" w:pos="3600"/>
        </w:tabs>
        <w:ind w:left="3600" w:hanging="360"/>
      </w:pPr>
      <w:rPr>
        <w:rFonts w:ascii="Courier New" w:hAnsi="Courier New"/>
      </w:rPr>
    </w:lvl>
    <w:lvl w:ilvl="5" w:tplc="1228FBAE">
      <w:start w:val="1"/>
      <w:numFmt w:val="bullet"/>
      <w:lvlText w:val=""/>
      <w:lvlJc w:val="left"/>
      <w:pPr>
        <w:tabs>
          <w:tab w:val="num" w:pos="4320"/>
        </w:tabs>
        <w:ind w:left="4320" w:hanging="360"/>
      </w:pPr>
      <w:rPr>
        <w:rFonts w:ascii="Wingdings" w:hAnsi="Wingdings"/>
      </w:rPr>
    </w:lvl>
    <w:lvl w:ilvl="6" w:tplc="0178965E">
      <w:start w:val="1"/>
      <w:numFmt w:val="bullet"/>
      <w:lvlText w:val=""/>
      <w:lvlJc w:val="left"/>
      <w:pPr>
        <w:tabs>
          <w:tab w:val="num" w:pos="5040"/>
        </w:tabs>
        <w:ind w:left="5040" w:hanging="360"/>
      </w:pPr>
      <w:rPr>
        <w:rFonts w:ascii="Symbol" w:hAnsi="Symbol"/>
      </w:rPr>
    </w:lvl>
    <w:lvl w:ilvl="7" w:tplc="165AFB78">
      <w:start w:val="1"/>
      <w:numFmt w:val="bullet"/>
      <w:lvlText w:val="o"/>
      <w:lvlJc w:val="left"/>
      <w:pPr>
        <w:tabs>
          <w:tab w:val="num" w:pos="5760"/>
        </w:tabs>
        <w:ind w:left="5760" w:hanging="360"/>
      </w:pPr>
      <w:rPr>
        <w:rFonts w:ascii="Courier New" w:hAnsi="Courier New"/>
      </w:rPr>
    </w:lvl>
    <w:lvl w:ilvl="8" w:tplc="E1C2671A">
      <w:start w:val="1"/>
      <w:numFmt w:val="bullet"/>
      <w:lvlText w:val=""/>
      <w:lvlJc w:val="left"/>
      <w:pPr>
        <w:tabs>
          <w:tab w:val="num" w:pos="6480"/>
        </w:tabs>
        <w:ind w:left="6480" w:hanging="360"/>
      </w:pPr>
      <w:rPr>
        <w:rFonts w:ascii="Wingdings" w:hAnsi="Wingdings"/>
      </w:rPr>
    </w:lvl>
  </w:abstractNum>
  <w:abstractNum w:abstractNumId="29" w15:restartNumberingAfterBreak="0">
    <w:nsid w:val="0000001E"/>
    <w:multiLevelType w:val="hybridMultilevel"/>
    <w:tmpl w:val="0000001E"/>
    <w:lvl w:ilvl="0" w:tplc="50309314">
      <w:start w:val="1"/>
      <w:numFmt w:val="bullet"/>
      <w:lvlText w:val="•"/>
      <w:lvlJc w:val="left"/>
      <w:pPr>
        <w:tabs>
          <w:tab w:val="num" w:pos="1781"/>
        </w:tabs>
        <w:ind w:left="1781" w:hanging="360"/>
      </w:pPr>
      <w:rPr>
        <w:rFonts w:ascii="Times New Roman" w:eastAsia="Times New Roman" w:hAnsi="Times New Roman" w:cs="Times New Roman"/>
        <w:b w:val="0"/>
        <w:bCs w:val="0"/>
        <w:i w:val="0"/>
        <w:iCs w:val="0"/>
        <w:color w:val="000000"/>
        <w:sz w:val="22"/>
      </w:rPr>
    </w:lvl>
    <w:lvl w:ilvl="1" w:tplc="EAFC887A">
      <w:start w:val="1"/>
      <w:numFmt w:val="bullet"/>
      <w:lvlText w:val="o"/>
      <w:lvlJc w:val="left"/>
      <w:pPr>
        <w:tabs>
          <w:tab w:val="num" w:pos="1440"/>
        </w:tabs>
        <w:ind w:left="1440" w:hanging="360"/>
      </w:pPr>
      <w:rPr>
        <w:rFonts w:ascii="Courier New" w:hAnsi="Courier New"/>
      </w:rPr>
    </w:lvl>
    <w:lvl w:ilvl="2" w:tplc="3370CFB8">
      <w:start w:val="1"/>
      <w:numFmt w:val="bullet"/>
      <w:lvlText w:val=""/>
      <w:lvlJc w:val="left"/>
      <w:pPr>
        <w:tabs>
          <w:tab w:val="num" w:pos="2160"/>
        </w:tabs>
        <w:ind w:left="2160" w:hanging="360"/>
      </w:pPr>
      <w:rPr>
        <w:rFonts w:ascii="Wingdings" w:hAnsi="Wingdings"/>
      </w:rPr>
    </w:lvl>
    <w:lvl w:ilvl="3" w:tplc="4F669356">
      <w:start w:val="1"/>
      <w:numFmt w:val="bullet"/>
      <w:lvlText w:val=""/>
      <w:lvlJc w:val="left"/>
      <w:pPr>
        <w:tabs>
          <w:tab w:val="num" w:pos="2880"/>
        </w:tabs>
        <w:ind w:left="2880" w:hanging="360"/>
      </w:pPr>
      <w:rPr>
        <w:rFonts w:ascii="Symbol" w:hAnsi="Symbol"/>
      </w:rPr>
    </w:lvl>
    <w:lvl w:ilvl="4" w:tplc="D452F294">
      <w:start w:val="1"/>
      <w:numFmt w:val="bullet"/>
      <w:lvlText w:val="o"/>
      <w:lvlJc w:val="left"/>
      <w:pPr>
        <w:tabs>
          <w:tab w:val="num" w:pos="3600"/>
        </w:tabs>
        <w:ind w:left="3600" w:hanging="360"/>
      </w:pPr>
      <w:rPr>
        <w:rFonts w:ascii="Courier New" w:hAnsi="Courier New"/>
      </w:rPr>
    </w:lvl>
    <w:lvl w:ilvl="5" w:tplc="DF8EF844">
      <w:start w:val="1"/>
      <w:numFmt w:val="bullet"/>
      <w:lvlText w:val=""/>
      <w:lvlJc w:val="left"/>
      <w:pPr>
        <w:tabs>
          <w:tab w:val="num" w:pos="4320"/>
        </w:tabs>
        <w:ind w:left="4320" w:hanging="360"/>
      </w:pPr>
      <w:rPr>
        <w:rFonts w:ascii="Wingdings" w:hAnsi="Wingdings"/>
      </w:rPr>
    </w:lvl>
    <w:lvl w:ilvl="6" w:tplc="09DA31E0">
      <w:start w:val="1"/>
      <w:numFmt w:val="bullet"/>
      <w:lvlText w:val=""/>
      <w:lvlJc w:val="left"/>
      <w:pPr>
        <w:tabs>
          <w:tab w:val="num" w:pos="5040"/>
        </w:tabs>
        <w:ind w:left="5040" w:hanging="360"/>
      </w:pPr>
      <w:rPr>
        <w:rFonts w:ascii="Symbol" w:hAnsi="Symbol"/>
      </w:rPr>
    </w:lvl>
    <w:lvl w:ilvl="7" w:tplc="AE68436E">
      <w:start w:val="1"/>
      <w:numFmt w:val="bullet"/>
      <w:lvlText w:val="o"/>
      <w:lvlJc w:val="left"/>
      <w:pPr>
        <w:tabs>
          <w:tab w:val="num" w:pos="5760"/>
        </w:tabs>
        <w:ind w:left="5760" w:hanging="360"/>
      </w:pPr>
      <w:rPr>
        <w:rFonts w:ascii="Courier New" w:hAnsi="Courier New"/>
      </w:rPr>
    </w:lvl>
    <w:lvl w:ilvl="8" w:tplc="50C85D5A">
      <w:start w:val="1"/>
      <w:numFmt w:val="bullet"/>
      <w:lvlText w:val=""/>
      <w:lvlJc w:val="left"/>
      <w:pPr>
        <w:tabs>
          <w:tab w:val="num" w:pos="6480"/>
        </w:tabs>
        <w:ind w:left="6480" w:hanging="360"/>
      </w:pPr>
      <w:rPr>
        <w:rFonts w:ascii="Wingdings" w:hAnsi="Wingdings"/>
      </w:rPr>
    </w:lvl>
  </w:abstractNum>
  <w:abstractNum w:abstractNumId="30" w15:restartNumberingAfterBreak="0">
    <w:nsid w:val="0000001F"/>
    <w:multiLevelType w:val="hybridMultilevel"/>
    <w:tmpl w:val="0000001F"/>
    <w:lvl w:ilvl="0" w:tplc="094ABFA2">
      <w:start w:val="1"/>
      <w:numFmt w:val="bullet"/>
      <w:lvlText w:val="o"/>
      <w:lvlJc w:val="left"/>
      <w:pPr>
        <w:tabs>
          <w:tab w:val="num" w:pos="2381"/>
        </w:tabs>
        <w:ind w:left="2381" w:hanging="360"/>
      </w:pPr>
      <w:rPr>
        <w:rFonts w:ascii="Courier New" w:eastAsia="Courier New" w:hAnsi="Courier New" w:cs="Courier New"/>
        <w:b w:val="0"/>
        <w:bCs w:val="0"/>
        <w:i w:val="0"/>
        <w:iCs w:val="0"/>
        <w:color w:val="000000"/>
        <w:sz w:val="22"/>
      </w:rPr>
    </w:lvl>
    <w:lvl w:ilvl="1" w:tplc="48C05E84">
      <w:start w:val="1"/>
      <w:numFmt w:val="bullet"/>
      <w:lvlText w:val="o"/>
      <w:lvlJc w:val="left"/>
      <w:pPr>
        <w:tabs>
          <w:tab w:val="num" w:pos="1440"/>
        </w:tabs>
        <w:ind w:left="1440" w:hanging="360"/>
      </w:pPr>
      <w:rPr>
        <w:rFonts w:ascii="Courier New" w:hAnsi="Courier New"/>
      </w:rPr>
    </w:lvl>
    <w:lvl w:ilvl="2" w:tplc="6A663D1E">
      <w:start w:val="1"/>
      <w:numFmt w:val="bullet"/>
      <w:lvlText w:val=""/>
      <w:lvlJc w:val="left"/>
      <w:pPr>
        <w:tabs>
          <w:tab w:val="num" w:pos="2160"/>
        </w:tabs>
        <w:ind w:left="2160" w:hanging="360"/>
      </w:pPr>
      <w:rPr>
        <w:rFonts w:ascii="Wingdings" w:hAnsi="Wingdings"/>
      </w:rPr>
    </w:lvl>
    <w:lvl w:ilvl="3" w:tplc="F342B70A">
      <w:start w:val="1"/>
      <w:numFmt w:val="bullet"/>
      <w:lvlText w:val=""/>
      <w:lvlJc w:val="left"/>
      <w:pPr>
        <w:tabs>
          <w:tab w:val="num" w:pos="2880"/>
        </w:tabs>
        <w:ind w:left="2880" w:hanging="360"/>
      </w:pPr>
      <w:rPr>
        <w:rFonts w:ascii="Symbol" w:hAnsi="Symbol"/>
      </w:rPr>
    </w:lvl>
    <w:lvl w:ilvl="4" w:tplc="738AE386">
      <w:start w:val="1"/>
      <w:numFmt w:val="bullet"/>
      <w:lvlText w:val="o"/>
      <w:lvlJc w:val="left"/>
      <w:pPr>
        <w:tabs>
          <w:tab w:val="num" w:pos="3600"/>
        </w:tabs>
        <w:ind w:left="3600" w:hanging="360"/>
      </w:pPr>
      <w:rPr>
        <w:rFonts w:ascii="Courier New" w:hAnsi="Courier New"/>
      </w:rPr>
    </w:lvl>
    <w:lvl w:ilvl="5" w:tplc="3D568850">
      <w:start w:val="1"/>
      <w:numFmt w:val="bullet"/>
      <w:lvlText w:val=""/>
      <w:lvlJc w:val="left"/>
      <w:pPr>
        <w:tabs>
          <w:tab w:val="num" w:pos="4320"/>
        </w:tabs>
        <w:ind w:left="4320" w:hanging="360"/>
      </w:pPr>
      <w:rPr>
        <w:rFonts w:ascii="Wingdings" w:hAnsi="Wingdings"/>
      </w:rPr>
    </w:lvl>
    <w:lvl w:ilvl="6" w:tplc="08587F60">
      <w:start w:val="1"/>
      <w:numFmt w:val="bullet"/>
      <w:lvlText w:val=""/>
      <w:lvlJc w:val="left"/>
      <w:pPr>
        <w:tabs>
          <w:tab w:val="num" w:pos="5040"/>
        </w:tabs>
        <w:ind w:left="5040" w:hanging="360"/>
      </w:pPr>
      <w:rPr>
        <w:rFonts w:ascii="Symbol" w:hAnsi="Symbol"/>
      </w:rPr>
    </w:lvl>
    <w:lvl w:ilvl="7" w:tplc="FCBA203C">
      <w:start w:val="1"/>
      <w:numFmt w:val="bullet"/>
      <w:lvlText w:val="o"/>
      <w:lvlJc w:val="left"/>
      <w:pPr>
        <w:tabs>
          <w:tab w:val="num" w:pos="5760"/>
        </w:tabs>
        <w:ind w:left="5760" w:hanging="360"/>
      </w:pPr>
      <w:rPr>
        <w:rFonts w:ascii="Courier New" w:hAnsi="Courier New"/>
      </w:rPr>
    </w:lvl>
    <w:lvl w:ilvl="8" w:tplc="0148812A">
      <w:start w:val="1"/>
      <w:numFmt w:val="bullet"/>
      <w:lvlText w:val=""/>
      <w:lvlJc w:val="left"/>
      <w:pPr>
        <w:tabs>
          <w:tab w:val="num" w:pos="6480"/>
        </w:tabs>
        <w:ind w:left="6480" w:hanging="360"/>
      </w:pPr>
      <w:rPr>
        <w:rFonts w:ascii="Wingdings" w:hAnsi="Wingdings"/>
      </w:rPr>
    </w:lvl>
  </w:abstractNum>
  <w:abstractNum w:abstractNumId="31" w15:restartNumberingAfterBreak="0">
    <w:nsid w:val="00000020"/>
    <w:multiLevelType w:val="hybridMultilevel"/>
    <w:tmpl w:val="00000020"/>
    <w:lvl w:ilvl="0" w:tplc="F6EE889C">
      <w:start w:val="1"/>
      <w:numFmt w:val="bullet"/>
      <w:lvlText w:val="•"/>
      <w:lvlJc w:val="left"/>
      <w:pPr>
        <w:tabs>
          <w:tab w:val="num" w:pos="1650"/>
        </w:tabs>
        <w:ind w:left="1650" w:hanging="360"/>
      </w:pPr>
      <w:rPr>
        <w:rFonts w:ascii="Times New Roman" w:eastAsia="Times New Roman" w:hAnsi="Times New Roman" w:cs="Times New Roman"/>
        <w:b w:val="0"/>
        <w:bCs w:val="0"/>
        <w:i w:val="0"/>
        <w:iCs w:val="0"/>
        <w:color w:val="000000"/>
        <w:sz w:val="22"/>
      </w:rPr>
    </w:lvl>
    <w:lvl w:ilvl="1" w:tplc="36EC744C">
      <w:start w:val="1"/>
      <w:numFmt w:val="bullet"/>
      <w:lvlText w:val="o"/>
      <w:lvlJc w:val="left"/>
      <w:pPr>
        <w:tabs>
          <w:tab w:val="num" w:pos="1440"/>
        </w:tabs>
        <w:ind w:left="1440" w:hanging="360"/>
      </w:pPr>
      <w:rPr>
        <w:rFonts w:ascii="Courier New" w:hAnsi="Courier New"/>
      </w:rPr>
    </w:lvl>
    <w:lvl w:ilvl="2" w:tplc="284C5EEC">
      <w:start w:val="1"/>
      <w:numFmt w:val="bullet"/>
      <w:lvlText w:val=""/>
      <w:lvlJc w:val="left"/>
      <w:pPr>
        <w:tabs>
          <w:tab w:val="num" w:pos="2160"/>
        </w:tabs>
        <w:ind w:left="2160" w:hanging="360"/>
      </w:pPr>
      <w:rPr>
        <w:rFonts w:ascii="Wingdings" w:hAnsi="Wingdings"/>
      </w:rPr>
    </w:lvl>
    <w:lvl w:ilvl="3" w:tplc="1854B976">
      <w:start w:val="1"/>
      <w:numFmt w:val="bullet"/>
      <w:lvlText w:val=""/>
      <w:lvlJc w:val="left"/>
      <w:pPr>
        <w:tabs>
          <w:tab w:val="num" w:pos="2880"/>
        </w:tabs>
        <w:ind w:left="2880" w:hanging="360"/>
      </w:pPr>
      <w:rPr>
        <w:rFonts w:ascii="Symbol" w:hAnsi="Symbol"/>
      </w:rPr>
    </w:lvl>
    <w:lvl w:ilvl="4" w:tplc="6780380A">
      <w:start w:val="1"/>
      <w:numFmt w:val="bullet"/>
      <w:lvlText w:val="o"/>
      <w:lvlJc w:val="left"/>
      <w:pPr>
        <w:tabs>
          <w:tab w:val="num" w:pos="3600"/>
        </w:tabs>
        <w:ind w:left="3600" w:hanging="360"/>
      </w:pPr>
      <w:rPr>
        <w:rFonts w:ascii="Courier New" w:hAnsi="Courier New"/>
      </w:rPr>
    </w:lvl>
    <w:lvl w:ilvl="5" w:tplc="46302AE2">
      <w:start w:val="1"/>
      <w:numFmt w:val="bullet"/>
      <w:lvlText w:val=""/>
      <w:lvlJc w:val="left"/>
      <w:pPr>
        <w:tabs>
          <w:tab w:val="num" w:pos="4320"/>
        </w:tabs>
        <w:ind w:left="4320" w:hanging="360"/>
      </w:pPr>
      <w:rPr>
        <w:rFonts w:ascii="Wingdings" w:hAnsi="Wingdings"/>
      </w:rPr>
    </w:lvl>
    <w:lvl w:ilvl="6" w:tplc="8820D0AC">
      <w:start w:val="1"/>
      <w:numFmt w:val="bullet"/>
      <w:lvlText w:val=""/>
      <w:lvlJc w:val="left"/>
      <w:pPr>
        <w:tabs>
          <w:tab w:val="num" w:pos="5040"/>
        </w:tabs>
        <w:ind w:left="5040" w:hanging="360"/>
      </w:pPr>
      <w:rPr>
        <w:rFonts w:ascii="Symbol" w:hAnsi="Symbol"/>
      </w:rPr>
    </w:lvl>
    <w:lvl w:ilvl="7" w:tplc="D476305E">
      <w:start w:val="1"/>
      <w:numFmt w:val="bullet"/>
      <w:lvlText w:val="o"/>
      <w:lvlJc w:val="left"/>
      <w:pPr>
        <w:tabs>
          <w:tab w:val="num" w:pos="5760"/>
        </w:tabs>
        <w:ind w:left="5760" w:hanging="360"/>
      </w:pPr>
      <w:rPr>
        <w:rFonts w:ascii="Courier New" w:hAnsi="Courier New"/>
      </w:rPr>
    </w:lvl>
    <w:lvl w:ilvl="8" w:tplc="D714B142">
      <w:start w:val="1"/>
      <w:numFmt w:val="bullet"/>
      <w:lvlText w:val=""/>
      <w:lvlJc w:val="left"/>
      <w:pPr>
        <w:tabs>
          <w:tab w:val="num" w:pos="6480"/>
        </w:tabs>
        <w:ind w:left="6480" w:hanging="360"/>
      </w:pPr>
      <w:rPr>
        <w:rFonts w:ascii="Wingdings" w:hAnsi="Wingdings"/>
      </w:rPr>
    </w:lvl>
  </w:abstractNum>
  <w:abstractNum w:abstractNumId="32" w15:restartNumberingAfterBreak="0">
    <w:nsid w:val="00000021"/>
    <w:multiLevelType w:val="hybridMultilevel"/>
    <w:tmpl w:val="00000021"/>
    <w:lvl w:ilvl="0" w:tplc="3AEE463A">
      <w:start w:val="1"/>
      <w:numFmt w:val="bullet"/>
      <w:lvlText w:val="o"/>
      <w:lvlJc w:val="left"/>
      <w:pPr>
        <w:tabs>
          <w:tab w:val="num" w:pos="2381"/>
        </w:tabs>
        <w:ind w:left="2381" w:hanging="360"/>
      </w:pPr>
      <w:rPr>
        <w:rFonts w:ascii="Courier New" w:eastAsia="Courier New" w:hAnsi="Courier New" w:cs="Courier New"/>
        <w:b w:val="0"/>
        <w:bCs w:val="0"/>
        <w:i w:val="0"/>
        <w:iCs w:val="0"/>
        <w:color w:val="000000"/>
        <w:sz w:val="22"/>
      </w:rPr>
    </w:lvl>
    <w:lvl w:ilvl="1" w:tplc="AD1EE082">
      <w:start w:val="1"/>
      <w:numFmt w:val="bullet"/>
      <w:lvlText w:val="o"/>
      <w:lvlJc w:val="left"/>
      <w:pPr>
        <w:tabs>
          <w:tab w:val="num" w:pos="1440"/>
        </w:tabs>
        <w:ind w:left="1440" w:hanging="360"/>
      </w:pPr>
      <w:rPr>
        <w:rFonts w:ascii="Courier New" w:hAnsi="Courier New"/>
      </w:rPr>
    </w:lvl>
    <w:lvl w:ilvl="2" w:tplc="82AC6C68">
      <w:start w:val="1"/>
      <w:numFmt w:val="bullet"/>
      <w:lvlText w:val=""/>
      <w:lvlJc w:val="left"/>
      <w:pPr>
        <w:tabs>
          <w:tab w:val="num" w:pos="2160"/>
        </w:tabs>
        <w:ind w:left="2160" w:hanging="360"/>
      </w:pPr>
      <w:rPr>
        <w:rFonts w:ascii="Wingdings" w:hAnsi="Wingdings"/>
      </w:rPr>
    </w:lvl>
    <w:lvl w:ilvl="3" w:tplc="3AB221E0">
      <w:start w:val="1"/>
      <w:numFmt w:val="bullet"/>
      <w:lvlText w:val=""/>
      <w:lvlJc w:val="left"/>
      <w:pPr>
        <w:tabs>
          <w:tab w:val="num" w:pos="2880"/>
        </w:tabs>
        <w:ind w:left="2880" w:hanging="360"/>
      </w:pPr>
      <w:rPr>
        <w:rFonts w:ascii="Symbol" w:hAnsi="Symbol"/>
      </w:rPr>
    </w:lvl>
    <w:lvl w:ilvl="4" w:tplc="05A60DC0">
      <w:start w:val="1"/>
      <w:numFmt w:val="bullet"/>
      <w:lvlText w:val="o"/>
      <w:lvlJc w:val="left"/>
      <w:pPr>
        <w:tabs>
          <w:tab w:val="num" w:pos="3600"/>
        </w:tabs>
        <w:ind w:left="3600" w:hanging="360"/>
      </w:pPr>
      <w:rPr>
        <w:rFonts w:ascii="Courier New" w:hAnsi="Courier New"/>
      </w:rPr>
    </w:lvl>
    <w:lvl w:ilvl="5" w:tplc="D16841DA">
      <w:start w:val="1"/>
      <w:numFmt w:val="bullet"/>
      <w:lvlText w:val=""/>
      <w:lvlJc w:val="left"/>
      <w:pPr>
        <w:tabs>
          <w:tab w:val="num" w:pos="4320"/>
        </w:tabs>
        <w:ind w:left="4320" w:hanging="360"/>
      </w:pPr>
      <w:rPr>
        <w:rFonts w:ascii="Wingdings" w:hAnsi="Wingdings"/>
      </w:rPr>
    </w:lvl>
    <w:lvl w:ilvl="6" w:tplc="B6929228">
      <w:start w:val="1"/>
      <w:numFmt w:val="bullet"/>
      <w:lvlText w:val=""/>
      <w:lvlJc w:val="left"/>
      <w:pPr>
        <w:tabs>
          <w:tab w:val="num" w:pos="5040"/>
        </w:tabs>
        <w:ind w:left="5040" w:hanging="360"/>
      </w:pPr>
      <w:rPr>
        <w:rFonts w:ascii="Symbol" w:hAnsi="Symbol"/>
      </w:rPr>
    </w:lvl>
    <w:lvl w:ilvl="7" w:tplc="98DA8CFC">
      <w:start w:val="1"/>
      <w:numFmt w:val="bullet"/>
      <w:lvlText w:val="o"/>
      <w:lvlJc w:val="left"/>
      <w:pPr>
        <w:tabs>
          <w:tab w:val="num" w:pos="5760"/>
        </w:tabs>
        <w:ind w:left="5760" w:hanging="360"/>
      </w:pPr>
      <w:rPr>
        <w:rFonts w:ascii="Courier New" w:hAnsi="Courier New"/>
      </w:rPr>
    </w:lvl>
    <w:lvl w:ilvl="8" w:tplc="1FCAFA6C">
      <w:start w:val="1"/>
      <w:numFmt w:val="bullet"/>
      <w:lvlText w:val=""/>
      <w:lvlJc w:val="left"/>
      <w:pPr>
        <w:tabs>
          <w:tab w:val="num" w:pos="6480"/>
        </w:tabs>
        <w:ind w:left="6480" w:hanging="360"/>
      </w:pPr>
      <w:rPr>
        <w:rFonts w:ascii="Wingdings" w:hAnsi="Wingdings"/>
      </w:rPr>
    </w:lvl>
  </w:abstractNum>
  <w:abstractNum w:abstractNumId="33" w15:restartNumberingAfterBreak="0">
    <w:nsid w:val="00000022"/>
    <w:multiLevelType w:val="hybridMultilevel"/>
    <w:tmpl w:val="00000022"/>
    <w:lvl w:ilvl="0" w:tplc="5DE468CC">
      <w:start w:val="1"/>
      <w:numFmt w:val="bullet"/>
      <w:lvlText w:val="o"/>
      <w:lvlJc w:val="left"/>
      <w:pPr>
        <w:tabs>
          <w:tab w:val="num" w:pos="2381"/>
        </w:tabs>
        <w:ind w:left="2381" w:hanging="360"/>
      </w:pPr>
      <w:rPr>
        <w:rFonts w:ascii="Courier New" w:eastAsia="Courier New" w:hAnsi="Courier New" w:cs="Courier New"/>
        <w:b w:val="0"/>
        <w:bCs w:val="0"/>
        <w:i w:val="0"/>
        <w:iCs w:val="0"/>
        <w:color w:val="000000"/>
        <w:sz w:val="22"/>
      </w:rPr>
    </w:lvl>
    <w:lvl w:ilvl="1" w:tplc="C2523F08">
      <w:start w:val="1"/>
      <w:numFmt w:val="bullet"/>
      <w:lvlText w:val="o"/>
      <w:lvlJc w:val="left"/>
      <w:pPr>
        <w:tabs>
          <w:tab w:val="num" w:pos="1440"/>
        </w:tabs>
        <w:ind w:left="1440" w:hanging="360"/>
      </w:pPr>
      <w:rPr>
        <w:rFonts w:ascii="Courier New" w:hAnsi="Courier New"/>
      </w:rPr>
    </w:lvl>
    <w:lvl w:ilvl="2" w:tplc="7DC2E622">
      <w:start w:val="1"/>
      <w:numFmt w:val="bullet"/>
      <w:lvlText w:val=""/>
      <w:lvlJc w:val="left"/>
      <w:pPr>
        <w:tabs>
          <w:tab w:val="num" w:pos="2160"/>
        </w:tabs>
        <w:ind w:left="2160" w:hanging="360"/>
      </w:pPr>
      <w:rPr>
        <w:rFonts w:ascii="Wingdings" w:hAnsi="Wingdings"/>
      </w:rPr>
    </w:lvl>
    <w:lvl w:ilvl="3" w:tplc="36026054">
      <w:start w:val="1"/>
      <w:numFmt w:val="bullet"/>
      <w:lvlText w:val=""/>
      <w:lvlJc w:val="left"/>
      <w:pPr>
        <w:tabs>
          <w:tab w:val="num" w:pos="2880"/>
        </w:tabs>
        <w:ind w:left="2880" w:hanging="360"/>
      </w:pPr>
      <w:rPr>
        <w:rFonts w:ascii="Symbol" w:hAnsi="Symbol"/>
      </w:rPr>
    </w:lvl>
    <w:lvl w:ilvl="4" w:tplc="E4481EBA">
      <w:start w:val="1"/>
      <w:numFmt w:val="bullet"/>
      <w:lvlText w:val="o"/>
      <w:lvlJc w:val="left"/>
      <w:pPr>
        <w:tabs>
          <w:tab w:val="num" w:pos="3600"/>
        </w:tabs>
        <w:ind w:left="3600" w:hanging="360"/>
      </w:pPr>
      <w:rPr>
        <w:rFonts w:ascii="Courier New" w:hAnsi="Courier New"/>
      </w:rPr>
    </w:lvl>
    <w:lvl w:ilvl="5" w:tplc="16369E78">
      <w:start w:val="1"/>
      <w:numFmt w:val="bullet"/>
      <w:lvlText w:val=""/>
      <w:lvlJc w:val="left"/>
      <w:pPr>
        <w:tabs>
          <w:tab w:val="num" w:pos="4320"/>
        </w:tabs>
        <w:ind w:left="4320" w:hanging="360"/>
      </w:pPr>
      <w:rPr>
        <w:rFonts w:ascii="Wingdings" w:hAnsi="Wingdings"/>
      </w:rPr>
    </w:lvl>
    <w:lvl w:ilvl="6" w:tplc="FB0ECBB0">
      <w:start w:val="1"/>
      <w:numFmt w:val="bullet"/>
      <w:lvlText w:val=""/>
      <w:lvlJc w:val="left"/>
      <w:pPr>
        <w:tabs>
          <w:tab w:val="num" w:pos="5040"/>
        </w:tabs>
        <w:ind w:left="5040" w:hanging="360"/>
      </w:pPr>
      <w:rPr>
        <w:rFonts w:ascii="Symbol" w:hAnsi="Symbol"/>
      </w:rPr>
    </w:lvl>
    <w:lvl w:ilvl="7" w:tplc="AE1A93A0">
      <w:start w:val="1"/>
      <w:numFmt w:val="bullet"/>
      <w:lvlText w:val="o"/>
      <w:lvlJc w:val="left"/>
      <w:pPr>
        <w:tabs>
          <w:tab w:val="num" w:pos="5760"/>
        </w:tabs>
        <w:ind w:left="5760" w:hanging="360"/>
      </w:pPr>
      <w:rPr>
        <w:rFonts w:ascii="Courier New" w:hAnsi="Courier New"/>
      </w:rPr>
    </w:lvl>
    <w:lvl w:ilvl="8" w:tplc="D30AC9F6">
      <w:start w:val="1"/>
      <w:numFmt w:val="bullet"/>
      <w:lvlText w:val=""/>
      <w:lvlJc w:val="left"/>
      <w:pPr>
        <w:tabs>
          <w:tab w:val="num" w:pos="6480"/>
        </w:tabs>
        <w:ind w:left="6480" w:hanging="360"/>
      </w:pPr>
      <w:rPr>
        <w:rFonts w:ascii="Wingdings" w:hAnsi="Wingdings"/>
      </w:rPr>
    </w:lvl>
  </w:abstractNum>
  <w:abstractNum w:abstractNumId="34" w15:restartNumberingAfterBreak="0">
    <w:nsid w:val="00000023"/>
    <w:multiLevelType w:val="hybridMultilevel"/>
    <w:tmpl w:val="00000023"/>
    <w:lvl w:ilvl="0" w:tplc="F5CACB1E">
      <w:start w:val="1"/>
      <w:numFmt w:val="bullet"/>
      <w:lvlText w:val="o"/>
      <w:lvlJc w:val="left"/>
      <w:pPr>
        <w:tabs>
          <w:tab w:val="num" w:pos="2381"/>
        </w:tabs>
        <w:ind w:left="2381" w:hanging="360"/>
      </w:pPr>
      <w:rPr>
        <w:rFonts w:ascii="Courier New" w:eastAsia="Courier New" w:hAnsi="Courier New" w:cs="Courier New"/>
        <w:b w:val="0"/>
        <w:bCs w:val="0"/>
        <w:i w:val="0"/>
        <w:iCs w:val="0"/>
        <w:color w:val="000000"/>
        <w:sz w:val="22"/>
      </w:rPr>
    </w:lvl>
    <w:lvl w:ilvl="1" w:tplc="E4D6A670">
      <w:start w:val="1"/>
      <w:numFmt w:val="bullet"/>
      <w:lvlText w:val="o"/>
      <w:lvlJc w:val="left"/>
      <w:pPr>
        <w:tabs>
          <w:tab w:val="num" w:pos="1440"/>
        </w:tabs>
        <w:ind w:left="1440" w:hanging="360"/>
      </w:pPr>
      <w:rPr>
        <w:rFonts w:ascii="Courier New" w:hAnsi="Courier New"/>
      </w:rPr>
    </w:lvl>
    <w:lvl w:ilvl="2" w:tplc="9542AA68">
      <w:start w:val="1"/>
      <w:numFmt w:val="bullet"/>
      <w:lvlText w:val=""/>
      <w:lvlJc w:val="left"/>
      <w:pPr>
        <w:tabs>
          <w:tab w:val="num" w:pos="2160"/>
        </w:tabs>
        <w:ind w:left="2160" w:hanging="360"/>
      </w:pPr>
      <w:rPr>
        <w:rFonts w:ascii="Wingdings" w:hAnsi="Wingdings"/>
      </w:rPr>
    </w:lvl>
    <w:lvl w:ilvl="3" w:tplc="EFC2702E">
      <w:start w:val="1"/>
      <w:numFmt w:val="bullet"/>
      <w:lvlText w:val=""/>
      <w:lvlJc w:val="left"/>
      <w:pPr>
        <w:tabs>
          <w:tab w:val="num" w:pos="2880"/>
        </w:tabs>
        <w:ind w:left="2880" w:hanging="360"/>
      </w:pPr>
      <w:rPr>
        <w:rFonts w:ascii="Symbol" w:hAnsi="Symbol"/>
      </w:rPr>
    </w:lvl>
    <w:lvl w:ilvl="4" w:tplc="FFC4AADC">
      <w:start w:val="1"/>
      <w:numFmt w:val="bullet"/>
      <w:lvlText w:val="o"/>
      <w:lvlJc w:val="left"/>
      <w:pPr>
        <w:tabs>
          <w:tab w:val="num" w:pos="3600"/>
        </w:tabs>
        <w:ind w:left="3600" w:hanging="360"/>
      </w:pPr>
      <w:rPr>
        <w:rFonts w:ascii="Courier New" w:hAnsi="Courier New"/>
      </w:rPr>
    </w:lvl>
    <w:lvl w:ilvl="5" w:tplc="4F1EA7AA">
      <w:start w:val="1"/>
      <w:numFmt w:val="bullet"/>
      <w:lvlText w:val=""/>
      <w:lvlJc w:val="left"/>
      <w:pPr>
        <w:tabs>
          <w:tab w:val="num" w:pos="4320"/>
        </w:tabs>
        <w:ind w:left="4320" w:hanging="360"/>
      </w:pPr>
      <w:rPr>
        <w:rFonts w:ascii="Wingdings" w:hAnsi="Wingdings"/>
      </w:rPr>
    </w:lvl>
    <w:lvl w:ilvl="6" w:tplc="9D44C4D0">
      <w:start w:val="1"/>
      <w:numFmt w:val="bullet"/>
      <w:lvlText w:val=""/>
      <w:lvlJc w:val="left"/>
      <w:pPr>
        <w:tabs>
          <w:tab w:val="num" w:pos="5040"/>
        </w:tabs>
        <w:ind w:left="5040" w:hanging="360"/>
      </w:pPr>
      <w:rPr>
        <w:rFonts w:ascii="Symbol" w:hAnsi="Symbol"/>
      </w:rPr>
    </w:lvl>
    <w:lvl w:ilvl="7" w:tplc="E1A297D6">
      <w:start w:val="1"/>
      <w:numFmt w:val="bullet"/>
      <w:lvlText w:val="o"/>
      <w:lvlJc w:val="left"/>
      <w:pPr>
        <w:tabs>
          <w:tab w:val="num" w:pos="5760"/>
        </w:tabs>
        <w:ind w:left="5760" w:hanging="360"/>
      </w:pPr>
      <w:rPr>
        <w:rFonts w:ascii="Courier New" w:hAnsi="Courier New"/>
      </w:rPr>
    </w:lvl>
    <w:lvl w:ilvl="8" w:tplc="699AD772">
      <w:start w:val="1"/>
      <w:numFmt w:val="bullet"/>
      <w:lvlText w:val=""/>
      <w:lvlJc w:val="left"/>
      <w:pPr>
        <w:tabs>
          <w:tab w:val="num" w:pos="6480"/>
        </w:tabs>
        <w:ind w:left="6480" w:hanging="360"/>
      </w:pPr>
      <w:rPr>
        <w:rFonts w:ascii="Wingdings" w:hAnsi="Wingdings"/>
      </w:rPr>
    </w:lvl>
  </w:abstractNum>
  <w:abstractNum w:abstractNumId="35" w15:restartNumberingAfterBreak="0">
    <w:nsid w:val="00000024"/>
    <w:multiLevelType w:val="hybridMultilevel"/>
    <w:tmpl w:val="00000024"/>
    <w:lvl w:ilvl="0" w:tplc="2B64F1FA">
      <w:start w:val="1"/>
      <w:numFmt w:val="bullet"/>
      <w:lvlText w:val="o"/>
      <w:lvlJc w:val="left"/>
      <w:pPr>
        <w:tabs>
          <w:tab w:val="num" w:pos="2381"/>
        </w:tabs>
        <w:ind w:left="2381" w:hanging="360"/>
      </w:pPr>
      <w:rPr>
        <w:rFonts w:ascii="Courier New" w:eastAsia="Courier New" w:hAnsi="Courier New" w:cs="Courier New"/>
        <w:b w:val="0"/>
        <w:bCs w:val="0"/>
        <w:i w:val="0"/>
        <w:iCs w:val="0"/>
        <w:color w:val="000000"/>
        <w:sz w:val="22"/>
      </w:rPr>
    </w:lvl>
    <w:lvl w:ilvl="1" w:tplc="978C7FD0">
      <w:start w:val="1"/>
      <w:numFmt w:val="bullet"/>
      <w:lvlText w:val="o"/>
      <w:lvlJc w:val="left"/>
      <w:pPr>
        <w:tabs>
          <w:tab w:val="num" w:pos="1440"/>
        </w:tabs>
        <w:ind w:left="1440" w:hanging="360"/>
      </w:pPr>
      <w:rPr>
        <w:rFonts w:ascii="Courier New" w:hAnsi="Courier New"/>
      </w:rPr>
    </w:lvl>
    <w:lvl w:ilvl="2" w:tplc="C25E34BC">
      <w:start w:val="1"/>
      <w:numFmt w:val="bullet"/>
      <w:lvlText w:val=""/>
      <w:lvlJc w:val="left"/>
      <w:pPr>
        <w:tabs>
          <w:tab w:val="num" w:pos="2160"/>
        </w:tabs>
        <w:ind w:left="2160" w:hanging="360"/>
      </w:pPr>
      <w:rPr>
        <w:rFonts w:ascii="Wingdings" w:hAnsi="Wingdings"/>
      </w:rPr>
    </w:lvl>
    <w:lvl w:ilvl="3" w:tplc="86F26BE8">
      <w:start w:val="1"/>
      <w:numFmt w:val="bullet"/>
      <w:lvlText w:val=""/>
      <w:lvlJc w:val="left"/>
      <w:pPr>
        <w:tabs>
          <w:tab w:val="num" w:pos="2880"/>
        </w:tabs>
        <w:ind w:left="2880" w:hanging="360"/>
      </w:pPr>
      <w:rPr>
        <w:rFonts w:ascii="Symbol" w:hAnsi="Symbol"/>
      </w:rPr>
    </w:lvl>
    <w:lvl w:ilvl="4" w:tplc="3C226690">
      <w:start w:val="1"/>
      <w:numFmt w:val="bullet"/>
      <w:lvlText w:val="o"/>
      <w:lvlJc w:val="left"/>
      <w:pPr>
        <w:tabs>
          <w:tab w:val="num" w:pos="3600"/>
        </w:tabs>
        <w:ind w:left="3600" w:hanging="360"/>
      </w:pPr>
      <w:rPr>
        <w:rFonts w:ascii="Courier New" w:hAnsi="Courier New"/>
      </w:rPr>
    </w:lvl>
    <w:lvl w:ilvl="5" w:tplc="FA8A2560">
      <w:start w:val="1"/>
      <w:numFmt w:val="bullet"/>
      <w:lvlText w:val=""/>
      <w:lvlJc w:val="left"/>
      <w:pPr>
        <w:tabs>
          <w:tab w:val="num" w:pos="4320"/>
        </w:tabs>
        <w:ind w:left="4320" w:hanging="360"/>
      </w:pPr>
      <w:rPr>
        <w:rFonts w:ascii="Wingdings" w:hAnsi="Wingdings"/>
      </w:rPr>
    </w:lvl>
    <w:lvl w:ilvl="6" w:tplc="4A6C9FDC">
      <w:start w:val="1"/>
      <w:numFmt w:val="bullet"/>
      <w:lvlText w:val=""/>
      <w:lvlJc w:val="left"/>
      <w:pPr>
        <w:tabs>
          <w:tab w:val="num" w:pos="5040"/>
        </w:tabs>
        <w:ind w:left="5040" w:hanging="360"/>
      </w:pPr>
      <w:rPr>
        <w:rFonts w:ascii="Symbol" w:hAnsi="Symbol"/>
      </w:rPr>
    </w:lvl>
    <w:lvl w:ilvl="7" w:tplc="5B5A15A6">
      <w:start w:val="1"/>
      <w:numFmt w:val="bullet"/>
      <w:lvlText w:val="o"/>
      <w:lvlJc w:val="left"/>
      <w:pPr>
        <w:tabs>
          <w:tab w:val="num" w:pos="5760"/>
        </w:tabs>
        <w:ind w:left="5760" w:hanging="360"/>
      </w:pPr>
      <w:rPr>
        <w:rFonts w:ascii="Courier New" w:hAnsi="Courier New"/>
      </w:rPr>
    </w:lvl>
    <w:lvl w:ilvl="8" w:tplc="C53C16E8">
      <w:start w:val="1"/>
      <w:numFmt w:val="bullet"/>
      <w:lvlText w:val=""/>
      <w:lvlJc w:val="left"/>
      <w:pPr>
        <w:tabs>
          <w:tab w:val="num" w:pos="6480"/>
        </w:tabs>
        <w:ind w:left="6480" w:hanging="360"/>
      </w:pPr>
      <w:rPr>
        <w:rFonts w:ascii="Wingdings" w:hAnsi="Wingdings"/>
      </w:rPr>
    </w:lvl>
  </w:abstractNum>
  <w:abstractNum w:abstractNumId="36" w15:restartNumberingAfterBreak="0">
    <w:nsid w:val="00000025"/>
    <w:multiLevelType w:val="hybridMultilevel"/>
    <w:tmpl w:val="00000025"/>
    <w:lvl w:ilvl="0" w:tplc="5E60F43C">
      <w:start w:val="1"/>
      <w:numFmt w:val="bullet"/>
      <w:lvlText w:val="•"/>
      <w:lvlJc w:val="left"/>
      <w:pPr>
        <w:tabs>
          <w:tab w:val="num" w:pos="1640"/>
        </w:tabs>
        <w:ind w:left="1640" w:hanging="360"/>
      </w:pPr>
      <w:rPr>
        <w:rFonts w:ascii="Times New Roman" w:eastAsia="Times New Roman" w:hAnsi="Times New Roman" w:cs="Times New Roman"/>
        <w:b w:val="0"/>
        <w:bCs w:val="0"/>
        <w:i w:val="0"/>
        <w:iCs w:val="0"/>
        <w:color w:val="000000"/>
        <w:sz w:val="22"/>
      </w:rPr>
    </w:lvl>
    <w:lvl w:ilvl="1" w:tplc="44B2F4C0">
      <w:start w:val="1"/>
      <w:numFmt w:val="bullet"/>
      <w:lvlText w:val="o"/>
      <w:lvlJc w:val="left"/>
      <w:pPr>
        <w:tabs>
          <w:tab w:val="num" w:pos="1440"/>
        </w:tabs>
        <w:ind w:left="1440" w:hanging="360"/>
      </w:pPr>
      <w:rPr>
        <w:rFonts w:ascii="Courier New" w:hAnsi="Courier New"/>
      </w:rPr>
    </w:lvl>
    <w:lvl w:ilvl="2" w:tplc="2DD49CA2">
      <w:start w:val="1"/>
      <w:numFmt w:val="bullet"/>
      <w:lvlText w:val=""/>
      <w:lvlJc w:val="left"/>
      <w:pPr>
        <w:tabs>
          <w:tab w:val="num" w:pos="2160"/>
        </w:tabs>
        <w:ind w:left="2160" w:hanging="360"/>
      </w:pPr>
      <w:rPr>
        <w:rFonts w:ascii="Wingdings" w:hAnsi="Wingdings"/>
      </w:rPr>
    </w:lvl>
    <w:lvl w:ilvl="3" w:tplc="9008E774">
      <w:start w:val="1"/>
      <w:numFmt w:val="bullet"/>
      <w:lvlText w:val=""/>
      <w:lvlJc w:val="left"/>
      <w:pPr>
        <w:tabs>
          <w:tab w:val="num" w:pos="2880"/>
        </w:tabs>
        <w:ind w:left="2880" w:hanging="360"/>
      </w:pPr>
      <w:rPr>
        <w:rFonts w:ascii="Symbol" w:hAnsi="Symbol"/>
      </w:rPr>
    </w:lvl>
    <w:lvl w:ilvl="4" w:tplc="EF7648AA">
      <w:start w:val="1"/>
      <w:numFmt w:val="bullet"/>
      <w:lvlText w:val="o"/>
      <w:lvlJc w:val="left"/>
      <w:pPr>
        <w:tabs>
          <w:tab w:val="num" w:pos="3600"/>
        </w:tabs>
        <w:ind w:left="3600" w:hanging="360"/>
      </w:pPr>
      <w:rPr>
        <w:rFonts w:ascii="Courier New" w:hAnsi="Courier New"/>
      </w:rPr>
    </w:lvl>
    <w:lvl w:ilvl="5" w:tplc="376C9E06">
      <w:start w:val="1"/>
      <w:numFmt w:val="bullet"/>
      <w:lvlText w:val=""/>
      <w:lvlJc w:val="left"/>
      <w:pPr>
        <w:tabs>
          <w:tab w:val="num" w:pos="4320"/>
        </w:tabs>
        <w:ind w:left="4320" w:hanging="360"/>
      </w:pPr>
      <w:rPr>
        <w:rFonts w:ascii="Wingdings" w:hAnsi="Wingdings"/>
      </w:rPr>
    </w:lvl>
    <w:lvl w:ilvl="6" w:tplc="C38439A6">
      <w:start w:val="1"/>
      <w:numFmt w:val="bullet"/>
      <w:lvlText w:val=""/>
      <w:lvlJc w:val="left"/>
      <w:pPr>
        <w:tabs>
          <w:tab w:val="num" w:pos="5040"/>
        </w:tabs>
        <w:ind w:left="5040" w:hanging="360"/>
      </w:pPr>
      <w:rPr>
        <w:rFonts w:ascii="Symbol" w:hAnsi="Symbol"/>
      </w:rPr>
    </w:lvl>
    <w:lvl w:ilvl="7" w:tplc="1B1E9966">
      <w:start w:val="1"/>
      <w:numFmt w:val="bullet"/>
      <w:lvlText w:val="o"/>
      <w:lvlJc w:val="left"/>
      <w:pPr>
        <w:tabs>
          <w:tab w:val="num" w:pos="5760"/>
        </w:tabs>
        <w:ind w:left="5760" w:hanging="360"/>
      </w:pPr>
      <w:rPr>
        <w:rFonts w:ascii="Courier New" w:hAnsi="Courier New"/>
      </w:rPr>
    </w:lvl>
    <w:lvl w:ilvl="8" w:tplc="77FA33F4">
      <w:start w:val="1"/>
      <w:numFmt w:val="bullet"/>
      <w:lvlText w:val=""/>
      <w:lvlJc w:val="left"/>
      <w:pPr>
        <w:tabs>
          <w:tab w:val="num" w:pos="6480"/>
        </w:tabs>
        <w:ind w:left="6480" w:hanging="360"/>
      </w:pPr>
      <w:rPr>
        <w:rFonts w:ascii="Wingdings" w:hAnsi="Wingdings"/>
      </w:rPr>
    </w:lvl>
  </w:abstractNum>
  <w:abstractNum w:abstractNumId="37" w15:restartNumberingAfterBreak="0">
    <w:nsid w:val="00000026"/>
    <w:multiLevelType w:val="hybridMultilevel"/>
    <w:tmpl w:val="00000026"/>
    <w:lvl w:ilvl="0" w:tplc="493E1EF2">
      <w:start w:val="1"/>
      <w:numFmt w:val="bullet"/>
      <w:lvlText w:val="•"/>
      <w:lvlJc w:val="left"/>
      <w:pPr>
        <w:tabs>
          <w:tab w:val="num" w:pos="1651"/>
        </w:tabs>
        <w:ind w:left="1651" w:hanging="360"/>
      </w:pPr>
      <w:rPr>
        <w:rFonts w:ascii="Times New Roman" w:eastAsia="Times New Roman" w:hAnsi="Times New Roman" w:cs="Times New Roman"/>
        <w:b w:val="0"/>
        <w:bCs w:val="0"/>
        <w:i w:val="0"/>
        <w:iCs w:val="0"/>
        <w:color w:val="000000"/>
        <w:sz w:val="22"/>
      </w:rPr>
    </w:lvl>
    <w:lvl w:ilvl="1" w:tplc="7F0A3F76">
      <w:start w:val="1"/>
      <w:numFmt w:val="bullet"/>
      <w:lvlText w:val="o"/>
      <w:lvlJc w:val="left"/>
      <w:pPr>
        <w:tabs>
          <w:tab w:val="num" w:pos="1440"/>
        </w:tabs>
        <w:ind w:left="1440" w:hanging="360"/>
      </w:pPr>
      <w:rPr>
        <w:rFonts w:ascii="Courier New" w:hAnsi="Courier New"/>
      </w:rPr>
    </w:lvl>
    <w:lvl w:ilvl="2" w:tplc="0B10A3D2">
      <w:start w:val="1"/>
      <w:numFmt w:val="bullet"/>
      <w:lvlText w:val=""/>
      <w:lvlJc w:val="left"/>
      <w:pPr>
        <w:tabs>
          <w:tab w:val="num" w:pos="2160"/>
        </w:tabs>
        <w:ind w:left="2160" w:hanging="360"/>
      </w:pPr>
      <w:rPr>
        <w:rFonts w:ascii="Wingdings" w:hAnsi="Wingdings"/>
      </w:rPr>
    </w:lvl>
    <w:lvl w:ilvl="3" w:tplc="23E43A3C">
      <w:start w:val="1"/>
      <w:numFmt w:val="bullet"/>
      <w:lvlText w:val=""/>
      <w:lvlJc w:val="left"/>
      <w:pPr>
        <w:tabs>
          <w:tab w:val="num" w:pos="2880"/>
        </w:tabs>
        <w:ind w:left="2880" w:hanging="360"/>
      </w:pPr>
      <w:rPr>
        <w:rFonts w:ascii="Symbol" w:hAnsi="Symbol"/>
      </w:rPr>
    </w:lvl>
    <w:lvl w:ilvl="4" w:tplc="894CA1EE">
      <w:start w:val="1"/>
      <w:numFmt w:val="bullet"/>
      <w:lvlText w:val="o"/>
      <w:lvlJc w:val="left"/>
      <w:pPr>
        <w:tabs>
          <w:tab w:val="num" w:pos="3600"/>
        </w:tabs>
        <w:ind w:left="3600" w:hanging="360"/>
      </w:pPr>
      <w:rPr>
        <w:rFonts w:ascii="Courier New" w:hAnsi="Courier New"/>
      </w:rPr>
    </w:lvl>
    <w:lvl w:ilvl="5" w:tplc="926CD5BE">
      <w:start w:val="1"/>
      <w:numFmt w:val="bullet"/>
      <w:lvlText w:val=""/>
      <w:lvlJc w:val="left"/>
      <w:pPr>
        <w:tabs>
          <w:tab w:val="num" w:pos="4320"/>
        </w:tabs>
        <w:ind w:left="4320" w:hanging="360"/>
      </w:pPr>
      <w:rPr>
        <w:rFonts w:ascii="Wingdings" w:hAnsi="Wingdings"/>
      </w:rPr>
    </w:lvl>
    <w:lvl w:ilvl="6" w:tplc="94702F52">
      <w:start w:val="1"/>
      <w:numFmt w:val="bullet"/>
      <w:lvlText w:val=""/>
      <w:lvlJc w:val="left"/>
      <w:pPr>
        <w:tabs>
          <w:tab w:val="num" w:pos="5040"/>
        </w:tabs>
        <w:ind w:left="5040" w:hanging="360"/>
      </w:pPr>
      <w:rPr>
        <w:rFonts w:ascii="Symbol" w:hAnsi="Symbol"/>
      </w:rPr>
    </w:lvl>
    <w:lvl w:ilvl="7" w:tplc="DCEA8CEA">
      <w:start w:val="1"/>
      <w:numFmt w:val="bullet"/>
      <w:lvlText w:val="o"/>
      <w:lvlJc w:val="left"/>
      <w:pPr>
        <w:tabs>
          <w:tab w:val="num" w:pos="5760"/>
        </w:tabs>
        <w:ind w:left="5760" w:hanging="360"/>
      </w:pPr>
      <w:rPr>
        <w:rFonts w:ascii="Courier New" w:hAnsi="Courier New"/>
      </w:rPr>
    </w:lvl>
    <w:lvl w:ilvl="8" w:tplc="7C401616">
      <w:start w:val="1"/>
      <w:numFmt w:val="bullet"/>
      <w:lvlText w:val=""/>
      <w:lvlJc w:val="left"/>
      <w:pPr>
        <w:tabs>
          <w:tab w:val="num" w:pos="6480"/>
        </w:tabs>
        <w:ind w:left="6480" w:hanging="360"/>
      </w:pPr>
      <w:rPr>
        <w:rFonts w:ascii="Wingdings" w:hAnsi="Wingdings"/>
      </w:rPr>
    </w:lvl>
  </w:abstractNum>
  <w:abstractNum w:abstractNumId="38" w15:restartNumberingAfterBreak="0">
    <w:nsid w:val="00000027"/>
    <w:multiLevelType w:val="hybridMultilevel"/>
    <w:tmpl w:val="00000027"/>
    <w:lvl w:ilvl="0" w:tplc="FD761F58">
      <w:start w:val="1"/>
      <w:numFmt w:val="bullet"/>
      <w:lvlText w:val="o"/>
      <w:lvlJc w:val="left"/>
      <w:pPr>
        <w:tabs>
          <w:tab w:val="num" w:pos="2381"/>
        </w:tabs>
        <w:ind w:left="2381" w:hanging="360"/>
      </w:pPr>
      <w:rPr>
        <w:rFonts w:ascii="Courier New" w:eastAsia="Courier New" w:hAnsi="Courier New" w:cs="Courier New"/>
        <w:b w:val="0"/>
        <w:bCs w:val="0"/>
        <w:i w:val="0"/>
        <w:iCs w:val="0"/>
        <w:color w:val="000000"/>
        <w:sz w:val="22"/>
      </w:rPr>
    </w:lvl>
    <w:lvl w:ilvl="1" w:tplc="E1C02BA0">
      <w:start w:val="1"/>
      <w:numFmt w:val="bullet"/>
      <w:lvlText w:val="o"/>
      <w:lvlJc w:val="left"/>
      <w:pPr>
        <w:tabs>
          <w:tab w:val="num" w:pos="1440"/>
        </w:tabs>
        <w:ind w:left="1440" w:hanging="360"/>
      </w:pPr>
      <w:rPr>
        <w:rFonts w:ascii="Courier New" w:hAnsi="Courier New"/>
      </w:rPr>
    </w:lvl>
    <w:lvl w:ilvl="2" w:tplc="16F2C6DC">
      <w:start w:val="1"/>
      <w:numFmt w:val="bullet"/>
      <w:lvlText w:val=""/>
      <w:lvlJc w:val="left"/>
      <w:pPr>
        <w:tabs>
          <w:tab w:val="num" w:pos="2160"/>
        </w:tabs>
        <w:ind w:left="2160" w:hanging="360"/>
      </w:pPr>
      <w:rPr>
        <w:rFonts w:ascii="Wingdings" w:hAnsi="Wingdings"/>
      </w:rPr>
    </w:lvl>
    <w:lvl w:ilvl="3" w:tplc="9E9A0108">
      <w:start w:val="1"/>
      <w:numFmt w:val="bullet"/>
      <w:lvlText w:val=""/>
      <w:lvlJc w:val="left"/>
      <w:pPr>
        <w:tabs>
          <w:tab w:val="num" w:pos="2880"/>
        </w:tabs>
        <w:ind w:left="2880" w:hanging="360"/>
      </w:pPr>
      <w:rPr>
        <w:rFonts w:ascii="Symbol" w:hAnsi="Symbol"/>
      </w:rPr>
    </w:lvl>
    <w:lvl w:ilvl="4" w:tplc="FFF29164">
      <w:start w:val="1"/>
      <w:numFmt w:val="bullet"/>
      <w:lvlText w:val="o"/>
      <w:lvlJc w:val="left"/>
      <w:pPr>
        <w:tabs>
          <w:tab w:val="num" w:pos="3600"/>
        </w:tabs>
        <w:ind w:left="3600" w:hanging="360"/>
      </w:pPr>
      <w:rPr>
        <w:rFonts w:ascii="Courier New" w:hAnsi="Courier New"/>
      </w:rPr>
    </w:lvl>
    <w:lvl w:ilvl="5" w:tplc="2D301580">
      <w:start w:val="1"/>
      <w:numFmt w:val="bullet"/>
      <w:lvlText w:val=""/>
      <w:lvlJc w:val="left"/>
      <w:pPr>
        <w:tabs>
          <w:tab w:val="num" w:pos="4320"/>
        </w:tabs>
        <w:ind w:left="4320" w:hanging="360"/>
      </w:pPr>
      <w:rPr>
        <w:rFonts w:ascii="Wingdings" w:hAnsi="Wingdings"/>
      </w:rPr>
    </w:lvl>
    <w:lvl w:ilvl="6" w:tplc="2200D522">
      <w:start w:val="1"/>
      <w:numFmt w:val="bullet"/>
      <w:lvlText w:val=""/>
      <w:lvlJc w:val="left"/>
      <w:pPr>
        <w:tabs>
          <w:tab w:val="num" w:pos="5040"/>
        </w:tabs>
        <w:ind w:left="5040" w:hanging="360"/>
      </w:pPr>
      <w:rPr>
        <w:rFonts w:ascii="Symbol" w:hAnsi="Symbol"/>
      </w:rPr>
    </w:lvl>
    <w:lvl w:ilvl="7" w:tplc="147C27BC">
      <w:start w:val="1"/>
      <w:numFmt w:val="bullet"/>
      <w:lvlText w:val="o"/>
      <w:lvlJc w:val="left"/>
      <w:pPr>
        <w:tabs>
          <w:tab w:val="num" w:pos="5760"/>
        </w:tabs>
        <w:ind w:left="5760" w:hanging="360"/>
      </w:pPr>
      <w:rPr>
        <w:rFonts w:ascii="Courier New" w:hAnsi="Courier New"/>
      </w:rPr>
    </w:lvl>
    <w:lvl w:ilvl="8" w:tplc="B2DA0CCA">
      <w:start w:val="1"/>
      <w:numFmt w:val="bullet"/>
      <w:lvlText w:val=""/>
      <w:lvlJc w:val="left"/>
      <w:pPr>
        <w:tabs>
          <w:tab w:val="num" w:pos="6480"/>
        </w:tabs>
        <w:ind w:left="6480" w:hanging="360"/>
      </w:pPr>
      <w:rPr>
        <w:rFonts w:ascii="Wingdings" w:hAnsi="Wingdings"/>
      </w:rPr>
    </w:lvl>
  </w:abstractNum>
  <w:abstractNum w:abstractNumId="39" w15:restartNumberingAfterBreak="0">
    <w:nsid w:val="00000028"/>
    <w:multiLevelType w:val="hybridMultilevel"/>
    <w:tmpl w:val="00000028"/>
    <w:lvl w:ilvl="0" w:tplc="5D4EFA1E">
      <w:start w:val="1"/>
      <w:numFmt w:val="bullet"/>
      <w:lvlText w:val="•"/>
      <w:lvlJc w:val="left"/>
      <w:pPr>
        <w:tabs>
          <w:tab w:val="num" w:pos="1650"/>
        </w:tabs>
        <w:ind w:left="1650" w:hanging="360"/>
      </w:pPr>
      <w:rPr>
        <w:rFonts w:ascii="Times New Roman" w:eastAsia="Times New Roman" w:hAnsi="Times New Roman" w:cs="Times New Roman"/>
        <w:b w:val="0"/>
        <w:bCs w:val="0"/>
        <w:i w:val="0"/>
        <w:iCs w:val="0"/>
        <w:color w:val="000000"/>
        <w:sz w:val="22"/>
      </w:rPr>
    </w:lvl>
    <w:lvl w:ilvl="1" w:tplc="0F8E20C4">
      <w:start w:val="1"/>
      <w:numFmt w:val="bullet"/>
      <w:lvlText w:val="o"/>
      <w:lvlJc w:val="left"/>
      <w:pPr>
        <w:tabs>
          <w:tab w:val="num" w:pos="1440"/>
        </w:tabs>
        <w:ind w:left="1440" w:hanging="360"/>
      </w:pPr>
      <w:rPr>
        <w:rFonts w:ascii="Courier New" w:hAnsi="Courier New"/>
      </w:rPr>
    </w:lvl>
    <w:lvl w:ilvl="2" w:tplc="773CB072">
      <w:start w:val="1"/>
      <w:numFmt w:val="bullet"/>
      <w:lvlText w:val=""/>
      <w:lvlJc w:val="left"/>
      <w:pPr>
        <w:tabs>
          <w:tab w:val="num" w:pos="2160"/>
        </w:tabs>
        <w:ind w:left="2160" w:hanging="360"/>
      </w:pPr>
      <w:rPr>
        <w:rFonts w:ascii="Wingdings" w:hAnsi="Wingdings"/>
      </w:rPr>
    </w:lvl>
    <w:lvl w:ilvl="3" w:tplc="B5668E6C">
      <w:start w:val="1"/>
      <w:numFmt w:val="bullet"/>
      <w:lvlText w:val=""/>
      <w:lvlJc w:val="left"/>
      <w:pPr>
        <w:tabs>
          <w:tab w:val="num" w:pos="2880"/>
        </w:tabs>
        <w:ind w:left="2880" w:hanging="360"/>
      </w:pPr>
      <w:rPr>
        <w:rFonts w:ascii="Symbol" w:hAnsi="Symbol"/>
      </w:rPr>
    </w:lvl>
    <w:lvl w:ilvl="4" w:tplc="6C6E3E6E">
      <w:start w:val="1"/>
      <w:numFmt w:val="bullet"/>
      <w:lvlText w:val="o"/>
      <w:lvlJc w:val="left"/>
      <w:pPr>
        <w:tabs>
          <w:tab w:val="num" w:pos="3600"/>
        </w:tabs>
        <w:ind w:left="3600" w:hanging="360"/>
      </w:pPr>
      <w:rPr>
        <w:rFonts w:ascii="Courier New" w:hAnsi="Courier New"/>
      </w:rPr>
    </w:lvl>
    <w:lvl w:ilvl="5" w:tplc="7EC4CB30">
      <w:start w:val="1"/>
      <w:numFmt w:val="bullet"/>
      <w:lvlText w:val=""/>
      <w:lvlJc w:val="left"/>
      <w:pPr>
        <w:tabs>
          <w:tab w:val="num" w:pos="4320"/>
        </w:tabs>
        <w:ind w:left="4320" w:hanging="360"/>
      </w:pPr>
      <w:rPr>
        <w:rFonts w:ascii="Wingdings" w:hAnsi="Wingdings"/>
      </w:rPr>
    </w:lvl>
    <w:lvl w:ilvl="6" w:tplc="839ECA48">
      <w:start w:val="1"/>
      <w:numFmt w:val="bullet"/>
      <w:lvlText w:val=""/>
      <w:lvlJc w:val="left"/>
      <w:pPr>
        <w:tabs>
          <w:tab w:val="num" w:pos="5040"/>
        </w:tabs>
        <w:ind w:left="5040" w:hanging="360"/>
      </w:pPr>
      <w:rPr>
        <w:rFonts w:ascii="Symbol" w:hAnsi="Symbol"/>
      </w:rPr>
    </w:lvl>
    <w:lvl w:ilvl="7" w:tplc="D054D16A">
      <w:start w:val="1"/>
      <w:numFmt w:val="bullet"/>
      <w:lvlText w:val="o"/>
      <w:lvlJc w:val="left"/>
      <w:pPr>
        <w:tabs>
          <w:tab w:val="num" w:pos="5760"/>
        </w:tabs>
        <w:ind w:left="5760" w:hanging="360"/>
      </w:pPr>
      <w:rPr>
        <w:rFonts w:ascii="Courier New" w:hAnsi="Courier New"/>
      </w:rPr>
    </w:lvl>
    <w:lvl w:ilvl="8" w:tplc="6A4A0612">
      <w:start w:val="1"/>
      <w:numFmt w:val="bullet"/>
      <w:lvlText w:val=""/>
      <w:lvlJc w:val="left"/>
      <w:pPr>
        <w:tabs>
          <w:tab w:val="num" w:pos="6480"/>
        </w:tabs>
        <w:ind w:left="6480" w:hanging="360"/>
      </w:pPr>
      <w:rPr>
        <w:rFonts w:ascii="Wingdings" w:hAnsi="Wingdings"/>
      </w:rPr>
    </w:lvl>
  </w:abstractNum>
  <w:abstractNum w:abstractNumId="40" w15:restartNumberingAfterBreak="0">
    <w:nsid w:val="00000029"/>
    <w:multiLevelType w:val="hybridMultilevel"/>
    <w:tmpl w:val="00000029"/>
    <w:lvl w:ilvl="0" w:tplc="5930228E">
      <w:start w:val="1"/>
      <w:numFmt w:val="bullet"/>
      <w:lvlText w:val="o"/>
      <w:lvlJc w:val="left"/>
      <w:pPr>
        <w:tabs>
          <w:tab w:val="num" w:pos="2370"/>
        </w:tabs>
        <w:ind w:left="2370" w:hanging="360"/>
      </w:pPr>
      <w:rPr>
        <w:rFonts w:ascii="Courier New" w:eastAsia="Courier New" w:hAnsi="Courier New" w:cs="Courier New"/>
        <w:b w:val="0"/>
        <w:bCs w:val="0"/>
        <w:i w:val="0"/>
        <w:iCs w:val="0"/>
        <w:color w:val="000000"/>
        <w:sz w:val="22"/>
      </w:rPr>
    </w:lvl>
    <w:lvl w:ilvl="1" w:tplc="F5B0F82A">
      <w:start w:val="1"/>
      <w:numFmt w:val="bullet"/>
      <w:lvlText w:val="o"/>
      <w:lvlJc w:val="left"/>
      <w:pPr>
        <w:tabs>
          <w:tab w:val="num" w:pos="1440"/>
        </w:tabs>
        <w:ind w:left="1440" w:hanging="360"/>
      </w:pPr>
      <w:rPr>
        <w:rFonts w:ascii="Courier New" w:hAnsi="Courier New"/>
      </w:rPr>
    </w:lvl>
    <w:lvl w:ilvl="2" w:tplc="EE328AA2">
      <w:start w:val="1"/>
      <w:numFmt w:val="bullet"/>
      <w:lvlText w:val=""/>
      <w:lvlJc w:val="left"/>
      <w:pPr>
        <w:tabs>
          <w:tab w:val="num" w:pos="2160"/>
        </w:tabs>
        <w:ind w:left="2160" w:hanging="360"/>
      </w:pPr>
      <w:rPr>
        <w:rFonts w:ascii="Wingdings" w:hAnsi="Wingdings"/>
      </w:rPr>
    </w:lvl>
    <w:lvl w:ilvl="3" w:tplc="E116B01A">
      <w:start w:val="1"/>
      <w:numFmt w:val="bullet"/>
      <w:lvlText w:val=""/>
      <w:lvlJc w:val="left"/>
      <w:pPr>
        <w:tabs>
          <w:tab w:val="num" w:pos="2880"/>
        </w:tabs>
        <w:ind w:left="2880" w:hanging="360"/>
      </w:pPr>
      <w:rPr>
        <w:rFonts w:ascii="Symbol" w:hAnsi="Symbol"/>
      </w:rPr>
    </w:lvl>
    <w:lvl w:ilvl="4" w:tplc="802CA1E6">
      <w:start w:val="1"/>
      <w:numFmt w:val="bullet"/>
      <w:lvlText w:val="o"/>
      <w:lvlJc w:val="left"/>
      <w:pPr>
        <w:tabs>
          <w:tab w:val="num" w:pos="3600"/>
        </w:tabs>
        <w:ind w:left="3600" w:hanging="360"/>
      </w:pPr>
      <w:rPr>
        <w:rFonts w:ascii="Courier New" w:hAnsi="Courier New"/>
      </w:rPr>
    </w:lvl>
    <w:lvl w:ilvl="5" w:tplc="A30A63CA">
      <w:start w:val="1"/>
      <w:numFmt w:val="bullet"/>
      <w:lvlText w:val=""/>
      <w:lvlJc w:val="left"/>
      <w:pPr>
        <w:tabs>
          <w:tab w:val="num" w:pos="4320"/>
        </w:tabs>
        <w:ind w:left="4320" w:hanging="360"/>
      </w:pPr>
      <w:rPr>
        <w:rFonts w:ascii="Wingdings" w:hAnsi="Wingdings"/>
      </w:rPr>
    </w:lvl>
    <w:lvl w:ilvl="6" w:tplc="D7F468F4">
      <w:start w:val="1"/>
      <w:numFmt w:val="bullet"/>
      <w:lvlText w:val=""/>
      <w:lvlJc w:val="left"/>
      <w:pPr>
        <w:tabs>
          <w:tab w:val="num" w:pos="5040"/>
        </w:tabs>
        <w:ind w:left="5040" w:hanging="360"/>
      </w:pPr>
      <w:rPr>
        <w:rFonts w:ascii="Symbol" w:hAnsi="Symbol"/>
      </w:rPr>
    </w:lvl>
    <w:lvl w:ilvl="7" w:tplc="F5D8EB58">
      <w:start w:val="1"/>
      <w:numFmt w:val="bullet"/>
      <w:lvlText w:val="o"/>
      <w:lvlJc w:val="left"/>
      <w:pPr>
        <w:tabs>
          <w:tab w:val="num" w:pos="5760"/>
        </w:tabs>
        <w:ind w:left="5760" w:hanging="360"/>
      </w:pPr>
      <w:rPr>
        <w:rFonts w:ascii="Courier New" w:hAnsi="Courier New"/>
      </w:rPr>
    </w:lvl>
    <w:lvl w:ilvl="8" w:tplc="22E64EA0">
      <w:start w:val="1"/>
      <w:numFmt w:val="bullet"/>
      <w:lvlText w:val=""/>
      <w:lvlJc w:val="left"/>
      <w:pPr>
        <w:tabs>
          <w:tab w:val="num" w:pos="6480"/>
        </w:tabs>
        <w:ind w:left="6480" w:hanging="360"/>
      </w:pPr>
      <w:rPr>
        <w:rFonts w:ascii="Wingdings" w:hAnsi="Wingdings"/>
      </w:rPr>
    </w:lvl>
  </w:abstractNum>
  <w:abstractNum w:abstractNumId="41" w15:restartNumberingAfterBreak="0">
    <w:nsid w:val="0000002A"/>
    <w:multiLevelType w:val="hybridMultilevel"/>
    <w:tmpl w:val="0000002A"/>
    <w:lvl w:ilvl="0" w:tplc="E854A52C">
      <w:start w:val="1"/>
      <w:numFmt w:val="bullet"/>
      <w:lvlText w:val="•"/>
      <w:lvlJc w:val="left"/>
      <w:pPr>
        <w:tabs>
          <w:tab w:val="num" w:pos="1650"/>
        </w:tabs>
        <w:ind w:left="1650" w:hanging="360"/>
      </w:pPr>
      <w:rPr>
        <w:rFonts w:ascii="Times New Roman" w:eastAsia="Times New Roman" w:hAnsi="Times New Roman" w:cs="Times New Roman"/>
        <w:b w:val="0"/>
        <w:bCs w:val="0"/>
        <w:i w:val="0"/>
        <w:iCs w:val="0"/>
        <w:color w:val="000000"/>
        <w:sz w:val="22"/>
      </w:rPr>
    </w:lvl>
    <w:lvl w:ilvl="1" w:tplc="34E6D482">
      <w:start w:val="1"/>
      <w:numFmt w:val="bullet"/>
      <w:lvlText w:val="o"/>
      <w:lvlJc w:val="left"/>
      <w:pPr>
        <w:tabs>
          <w:tab w:val="num" w:pos="1440"/>
        </w:tabs>
        <w:ind w:left="1440" w:hanging="360"/>
      </w:pPr>
      <w:rPr>
        <w:rFonts w:ascii="Courier New" w:hAnsi="Courier New"/>
      </w:rPr>
    </w:lvl>
    <w:lvl w:ilvl="2" w:tplc="300A567C">
      <w:start w:val="1"/>
      <w:numFmt w:val="bullet"/>
      <w:lvlText w:val=""/>
      <w:lvlJc w:val="left"/>
      <w:pPr>
        <w:tabs>
          <w:tab w:val="num" w:pos="2160"/>
        </w:tabs>
        <w:ind w:left="2160" w:hanging="360"/>
      </w:pPr>
      <w:rPr>
        <w:rFonts w:ascii="Wingdings" w:hAnsi="Wingdings"/>
      </w:rPr>
    </w:lvl>
    <w:lvl w:ilvl="3" w:tplc="33F0CC68">
      <w:start w:val="1"/>
      <w:numFmt w:val="bullet"/>
      <w:lvlText w:val=""/>
      <w:lvlJc w:val="left"/>
      <w:pPr>
        <w:tabs>
          <w:tab w:val="num" w:pos="2880"/>
        </w:tabs>
        <w:ind w:left="2880" w:hanging="360"/>
      </w:pPr>
      <w:rPr>
        <w:rFonts w:ascii="Symbol" w:hAnsi="Symbol"/>
      </w:rPr>
    </w:lvl>
    <w:lvl w:ilvl="4" w:tplc="7180BDE4">
      <w:start w:val="1"/>
      <w:numFmt w:val="bullet"/>
      <w:lvlText w:val="o"/>
      <w:lvlJc w:val="left"/>
      <w:pPr>
        <w:tabs>
          <w:tab w:val="num" w:pos="3600"/>
        </w:tabs>
        <w:ind w:left="3600" w:hanging="360"/>
      </w:pPr>
      <w:rPr>
        <w:rFonts w:ascii="Courier New" w:hAnsi="Courier New"/>
      </w:rPr>
    </w:lvl>
    <w:lvl w:ilvl="5" w:tplc="68FE3520">
      <w:start w:val="1"/>
      <w:numFmt w:val="bullet"/>
      <w:lvlText w:val=""/>
      <w:lvlJc w:val="left"/>
      <w:pPr>
        <w:tabs>
          <w:tab w:val="num" w:pos="4320"/>
        </w:tabs>
        <w:ind w:left="4320" w:hanging="360"/>
      </w:pPr>
      <w:rPr>
        <w:rFonts w:ascii="Wingdings" w:hAnsi="Wingdings"/>
      </w:rPr>
    </w:lvl>
    <w:lvl w:ilvl="6" w:tplc="5C0CCCEC">
      <w:start w:val="1"/>
      <w:numFmt w:val="bullet"/>
      <w:lvlText w:val=""/>
      <w:lvlJc w:val="left"/>
      <w:pPr>
        <w:tabs>
          <w:tab w:val="num" w:pos="5040"/>
        </w:tabs>
        <w:ind w:left="5040" w:hanging="360"/>
      </w:pPr>
      <w:rPr>
        <w:rFonts w:ascii="Symbol" w:hAnsi="Symbol"/>
      </w:rPr>
    </w:lvl>
    <w:lvl w:ilvl="7" w:tplc="38EE56D2">
      <w:start w:val="1"/>
      <w:numFmt w:val="bullet"/>
      <w:lvlText w:val="o"/>
      <w:lvlJc w:val="left"/>
      <w:pPr>
        <w:tabs>
          <w:tab w:val="num" w:pos="5760"/>
        </w:tabs>
        <w:ind w:left="5760" w:hanging="360"/>
      </w:pPr>
      <w:rPr>
        <w:rFonts w:ascii="Courier New" w:hAnsi="Courier New"/>
      </w:rPr>
    </w:lvl>
    <w:lvl w:ilvl="8" w:tplc="45DEADE6">
      <w:start w:val="1"/>
      <w:numFmt w:val="bullet"/>
      <w:lvlText w:val=""/>
      <w:lvlJc w:val="left"/>
      <w:pPr>
        <w:tabs>
          <w:tab w:val="num" w:pos="6480"/>
        </w:tabs>
        <w:ind w:left="6480" w:hanging="360"/>
      </w:pPr>
      <w:rPr>
        <w:rFonts w:ascii="Wingdings" w:hAnsi="Wingdings"/>
      </w:rPr>
    </w:lvl>
  </w:abstractNum>
  <w:abstractNum w:abstractNumId="42" w15:restartNumberingAfterBreak="0">
    <w:nsid w:val="0000002B"/>
    <w:multiLevelType w:val="hybridMultilevel"/>
    <w:tmpl w:val="0000002B"/>
    <w:lvl w:ilvl="0" w:tplc="B18E4126">
      <w:start w:val="1"/>
      <w:numFmt w:val="bullet"/>
      <w:lvlText w:val="•"/>
      <w:lvlJc w:val="left"/>
      <w:pPr>
        <w:tabs>
          <w:tab w:val="num" w:pos="1650"/>
        </w:tabs>
        <w:ind w:left="1650" w:hanging="360"/>
      </w:pPr>
      <w:rPr>
        <w:rFonts w:ascii="Times New Roman" w:eastAsia="Times New Roman" w:hAnsi="Times New Roman" w:cs="Times New Roman"/>
        <w:b w:val="0"/>
        <w:bCs w:val="0"/>
        <w:i w:val="0"/>
        <w:iCs w:val="0"/>
        <w:color w:val="000000"/>
        <w:sz w:val="22"/>
      </w:rPr>
    </w:lvl>
    <w:lvl w:ilvl="1" w:tplc="BEAC4944">
      <w:start w:val="1"/>
      <w:numFmt w:val="bullet"/>
      <w:lvlText w:val="o"/>
      <w:lvlJc w:val="left"/>
      <w:pPr>
        <w:tabs>
          <w:tab w:val="num" w:pos="1440"/>
        </w:tabs>
        <w:ind w:left="1440" w:hanging="360"/>
      </w:pPr>
      <w:rPr>
        <w:rFonts w:ascii="Courier New" w:hAnsi="Courier New"/>
      </w:rPr>
    </w:lvl>
    <w:lvl w:ilvl="2" w:tplc="398E5214">
      <w:start w:val="1"/>
      <w:numFmt w:val="bullet"/>
      <w:lvlText w:val=""/>
      <w:lvlJc w:val="left"/>
      <w:pPr>
        <w:tabs>
          <w:tab w:val="num" w:pos="2160"/>
        </w:tabs>
        <w:ind w:left="2160" w:hanging="360"/>
      </w:pPr>
      <w:rPr>
        <w:rFonts w:ascii="Wingdings" w:hAnsi="Wingdings"/>
      </w:rPr>
    </w:lvl>
    <w:lvl w:ilvl="3" w:tplc="29A893E0">
      <w:start w:val="1"/>
      <w:numFmt w:val="bullet"/>
      <w:lvlText w:val=""/>
      <w:lvlJc w:val="left"/>
      <w:pPr>
        <w:tabs>
          <w:tab w:val="num" w:pos="2880"/>
        </w:tabs>
        <w:ind w:left="2880" w:hanging="360"/>
      </w:pPr>
      <w:rPr>
        <w:rFonts w:ascii="Symbol" w:hAnsi="Symbol"/>
      </w:rPr>
    </w:lvl>
    <w:lvl w:ilvl="4" w:tplc="5C38614A">
      <w:start w:val="1"/>
      <w:numFmt w:val="bullet"/>
      <w:lvlText w:val="o"/>
      <w:lvlJc w:val="left"/>
      <w:pPr>
        <w:tabs>
          <w:tab w:val="num" w:pos="3600"/>
        </w:tabs>
        <w:ind w:left="3600" w:hanging="360"/>
      </w:pPr>
      <w:rPr>
        <w:rFonts w:ascii="Courier New" w:hAnsi="Courier New"/>
      </w:rPr>
    </w:lvl>
    <w:lvl w:ilvl="5" w:tplc="DFA44E20">
      <w:start w:val="1"/>
      <w:numFmt w:val="bullet"/>
      <w:lvlText w:val=""/>
      <w:lvlJc w:val="left"/>
      <w:pPr>
        <w:tabs>
          <w:tab w:val="num" w:pos="4320"/>
        </w:tabs>
        <w:ind w:left="4320" w:hanging="360"/>
      </w:pPr>
      <w:rPr>
        <w:rFonts w:ascii="Wingdings" w:hAnsi="Wingdings"/>
      </w:rPr>
    </w:lvl>
    <w:lvl w:ilvl="6" w:tplc="9BDEFE9C">
      <w:start w:val="1"/>
      <w:numFmt w:val="bullet"/>
      <w:lvlText w:val=""/>
      <w:lvlJc w:val="left"/>
      <w:pPr>
        <w:tabs>
          <w:tab w:val="num" w:pos="5040"/>
        </w:tabs>
        <w:ind w:left="5040" w:hanging="360"/>
      </w:pPr>
      <w:rPr>
        <w:rFonts w:ascii="Symbol" w:hAnsi="Symbol"/>
      </w:rPr>
    </w:lvl>
    <w:lvl w:ilvl="7" w:tplc="664A85F2">
      <w:start w:val="1"/>
      <w:numFmt w:val="bullet"/>
      <w:lvlText w:val="o"/>
      <w:lvlJc w:val="left"/>
      <w:pPr>
        <w:tabs>
          <w:tab w:val="num" w:pos="5760"/>
        </w:tabs>
        <w:ind w:left="5760" w:hanging="360"/>
      </w:pPr>
      <w:rPr>
        <w:rFonts w:ascii="Courier New" w:hAnsi="Courier New"/>
      </w:rPr>
    </w:lvl>
    <w:lvl w:ilvl="8" w:tplc="12244CA8">
      <w:start w:val="1"/>
      <w:numFmt w:val="bullet"/>
      <w:lvlText w:val=""/>
      <w:lvlJc w:val="left"/>
      <w:pPr>
        <w:tabs>
          <w:tab w:val="num" w:pos="6480"/>
        </w:tabs>
        <w:ind w:left="6480" w:hanging="360"/>
      </w:pPr>
      <w:rPr>
        <w:rFonts w:ascii="Wingdings" w:hAnsi="Wingdings"/>
      </w:rPr>
    </w:lvl>
  </w:abstractNum>
  <w:abstractNum w:abstractNumId="43" w15:restartNumberingAfterBreak="0">
    <w:nsid w:val="0000002C"/>
    <w:multiLevelType w:val="hybridMultilevel"/>
    <w:tmpl w:val="0000002C"/>
    <w:lvl w:ilvl="0" w:tplc="DAF44290">
      <w:start w:val="1"/>
      <w:numFmt w:val="bullet"/>
      <w:lvlText w:val="•"/>
      <w:lvlJc w:val="left"/>
      <w:pPr>
        <w:tabs>
          <w:tab w:val="num" w:pos="1650"/>
        </w:tabs>
        <w:ind w:left="1650" w:hanging="360"/>
      </w:pPr>
      <w:rPr>
        <w:rFonts w:ascii="Times New Roman" w:eastAsia="Times New Roman" w:hAnsi="Times New Roman" w:cs="Times New Roman"/>
        <w:b w:val="0"/>
        <w:bCs w:val="0"/>
        <w:i w:val="0"/>
        <w:iCs w:val="0"/>
        <w:color w:val="000000"/>
        <w:sz w:val="22"/>
      </w:rPr>
    </w:lvl>
    <w:lvl w:ilvl="1" w:tplc="DEDC2AFC">
      <w:start w:val="1"/>
      <w:numFmt w:val="bullet"/>
      <w:lvlText w:val="o"/>
      <w:lvlJc w:val="left"/>
      <w:pPr>
        <w:tabs>
          <w:tab w:val="num" w:pos="2370"/>
        </w:tabs>
        <w:ind w:left="2370" w:hanging="360"/>
      </w:pPr>
      <w:rPr>
        <w:rFonts w:ascii="Courier New" w:eastAsia="Courier New" w:hAnsi="Courier New" w:cs="Courier New"/>
        <w:b w:val="0"/>
        <w:bCs w:val="0"/>
        <w:i w:val="0"/>
        <w:iCs w:val="0"/>
        <w:color w:val="000000"/>
        <w:sz w:val="22"/>
      </w:rPr>
    </w:lvl>
    <w:lvl w:ilvl="2" w:tplc="5B4A9362">
      <w:start w:val="1"/>
      <w:numFmt w:val="bullet"/>
      <w:lvlText w:val=""/>
      <w:lvlJc w:val="left"/>
      <w:pPr>
        <w:tabs>
          <w:tab w:val="num" w:pos="2160"/>
        </w:tabs>
        <w:ind w:left="2160" w:hanging="360"/>
      </w:pPr>
      <w:rPr>
        <w:rFonts w:ascii="Wingdings" w:hAnsi="Wingdings"/>
      </w:rPr>
    </w:lvl>
    <w:lvl w:ilvl="3" w:tplc="9FFAD614">
      <w:start w:val="1"/>
      <w:numFmt w:val="bullet"/>
      <w:lvlText w:val=""/>
      <w:lvlJc w:val="left"/>
      <w:pPr>
        <w:tabs>
          <w:tab w:val="num" w:pos="2880"/>
        </w:tabs>
        <w:ind w:left="2880" w:hanging="360"/>
      </w:pPr>
      <w:rPr>
        <w:rFonts w:ascii="Symbol" w:hAnsi="Symbol"/>
      </w:rPr>
    </w:lvl>
    <w:lvl w:ilvl="4" w:tplc="744C0856">
      <w:start w:val="1"/>
      <w:numFmt w:val="bullet"/>
      <w:lvlText w:val="o"/>
      <w:lvlJc w:val="left"/>
      <w:pPr>
        <w:tabs>
          <w:tab w:val="num" w:pos="3600"/>
        </w:tabs>
        <w:ind w:left="3600" w:hanging="360"/>
      </w:pPr>
      <w:rPr>
        <w:rFonts w:ascii="Courier New" w:hAnsi="Courier New"/>
      </w:rPr>
    </w:lvl>
    <w:lvl w:ilvl="5" w:tplc="1AF2054E">
      <w:start w:val="1"/>
      <w:numFmt w:val="bullet"/>
      <w:lvlText w:val=""/>
      <w:lvlJc w:val="left"/>
      <w:pPr>
        <w:tabs>
          <w:tab w:val="num" w:pos="4320"/>
        </w:tabs>
        <w:ind w:left="4320" w:hanging="360"/>
      </w:pPr>
      <w:rPr>
        <w:rFonts w:ascii="Wingdings" w:hAnsi="Wingdings"/>
      </w:rPr>
    </w:lvl>
    <w:lvl w:ilvl="6" w:tplc="E41A5422">
      <w:start w:val="1"/>
      <w:numFmt w:val="bullet"/>
      <w:lvlText w:val=""/>
      <w:lvlJc w:val="left"/>
      <w:pPr>
        <w:tabs>
          <w:tab w:val="num" w:pos="5040"/>
        </w:tabs>
        <w:ind w:left="5040" w:hanging="360"/>
      </w:pPr>
      <w:rPr>
        <w:rFonts w:ascii="Symbol" w:hAnsi="Symbol"/>
      </w:rPr>
    </w:lvl>
    <w:lvl w:ilvl="7" w:tplc="2F44C0C6">
      <w:start w:val="1"/>
      <w:numFmt w:val="bullet"/>
      <w:lvlText w:val="o"/>
      <w:lvlJc w:val="left"/>
      <w:pPr>
        <w:tabs>
          <w:tab w:val="num" w:pos="5760"/>
        </w:tabs>
        <w:ind w:left="5760" w:hanging="360"/>
      </w:pPr>
      <w:rPr>
        <w:rFonts w:ascii="Courier New" w:hAnsi="Courier New"/>
      </w:rPr>
    </w:lvl>
    <w:lvl w:ilvl="8" w:tplc="EA4ABBFC">
      <w:start w:val="1"/>
      <w:numFmt w:val="bullet"/>
      <w:lvlText w:val=""/>
      <w:lvlJc w:val="left"/>
      <w:pPr>
        <w:tabs>
          <w:tab w:val="num" w:pos="6480"/>
        </w:tabs>
        <w:ind w:left="6480" w:hanging="360"/>
      </w:pPr>
      <w:rPr>
        <w:rFonts w:ascii="Wingdings" w:hAnsi="Wingdings"/>
      </w:rPr>
    </w:lvl>
  </w:abstractNum>
  <w:abstractNum w:abstractNumId="44" w15:restartNumberingAfterBreak="0">
    <w:nsid w:val="0000002D"/>
    <w:multiLevelType w:val="hybridMultilevel"/>
    <w:tmpl w:val="0000002D"/>
    <w:lvl w:ilvl="0" w:tplc="F380F4E2">
      <w:start w:val="1"/>
      <w:numFmt w:val="bullet"/>
      <w:lvlText w:val="o"/>
      <w:lvlJc w:val="left"/>
      <w:pPr>
        <w:tabs>
          <w:tab w:val="num" w:pos="2370"/>
        </w:tabs>
        <w:ind w:left="2370" w:hanging="360"/>
      </w:pPr>
      <w:rPr>
        <w:rFonts w:ascii="Courier New" w:eastAsia="Courier New" w:hAnsi="Courier New" w:cs="Courier New"/>
        <w:b w:val="0"/>
        <w:bCs w:val="0"/>
        <w:i w:val="0"/>
        <w:iCs w:val="0"/>
        <w:color w:val="000000"/>
        <w:sz w:val="22"/>
      </w:rPr>
    </w:lvl>
    <w:lvl w:ilvl="1" w:tplc="21261804">
      <w:start w:val="1"/>
      <w:numFmt w:val="bullet"/>
      <w:lvlText w:val="o"/>
      <w:lvlJc w:val="left"/>
      <w:pPr>
        <w:tabs>
          <w:tab w:val="num" w:pos="1440"/>
        </w:tabs>
        <w:ind w:left="1440" w:hanging="360"/>
      </w:pPr>
      <w:rPr>
        <w:rFonts w:ascii="Courier New" w:hAnsi="Courier New"/>
      </w:rPr>
    </w:lvl>
    <w:lvl w:ilvl="2" w:tplc="CE004AC2">
      <w:start w:val="1"/>
      <w:numFmt w:val="bullet"/>
      <w:lvlText w:val=""/>
      <w:lvlJc w:val="left"/>
      <w:pPr>
        <w:tabs>
          <w:tab w:val="num" w:pos="2160"/>
        </w:tabs>
        <w:ind w:left="2160" w:hanging="360"/>
      </w:pPr>
      <w:rPr>
        <w:rFonts w:ascii="Wingdings" w:hAnsi="Wingdings"/>
      </w:rPr>
    </w:lvl>
    <w:lvl w:ilvl="3" w:tplc="664E30CC">
      <w:start w:val="1"/>
      <w:numFmt w:val="bullet"/>
      <w:lvlText w:val=""/>
      <w:lvlJc w:val="left"/>
      <w:pPr>
        <w:tabs>
          <w:tab w:val="num" w:pos="2880"/>
        </w:tabs>
        <w:ind w:left="2880" w:hanging="360"/>
      </w:pPr>
      <w:rPr>
        <w:rFonts w:ascii="Symbol" w:hAnsi="Symbol"/>
      </w:rPr>
    </w:lvl>
    <w:lvl w:ilvl="4" w:tplc="69C07D90">
      <w:start w:val="1"/>
      <w:numFmt w:val="bullet"/>
      <w:lvlText w:val="o"/>
      <w:lvlJc w:val="left"/>
      <w:pPr>
        <w:tabs>
          <w:tab w:val="num" w:pos="3600"/>
        </w:tabs>
        <w:ind w:left="3600" w:hanging="360"/>
      </w:pPr>
      <w:rPr>
        <w:rFonts w:ascii="Courier New" w:hAnsi="Courier New"/>
      </w:rPr>
    </w:lvl>
    <w:lvl w:ilvl="5" w:tplc="9C32C94E">
      <w:start w:val="1"/>
      <w:numFmt w:val="bullet"/>
      <w:lvlText w:val=""/>
      <w:lvlJc w:val="left"/>
      <w:pPr>
        <w:tabs>
          <w:tab w:val="num" w:pos="4320"/>
        </w:tabs>
        <w:ind w:left="4320" w:hanging="360"/>
      </w:pPr>
      <w:rPr>
        <w:rFonts w:ascii="Wingdings" w:hAnsi="Wingdings"/>
      </w:rPr>
    </w:lvl>
    <w:lvl w:ilvl="6" w:tplc="512433C0">
      <w:start w:val="1"/>
      <w:numFmt w:val="bullet"/>
      <w:lvlText w:val=""/>
      <w:lvlJc w:val="left"/>
      <w:pPr>
        <w:tabs>
          <w:tab w:val="num" w:pos="5040"/>
        </w:tabs>
        <w:ind w:left="5040" w:hanging="360"/>
      </w:pPr>
      <w:rPr>
        <w:rFonts w:ascii="Symbol" w:hAnsi="Symbol"/>
      </w:rPr>
    </w:lvl>
    <w:lvl w:ilvl="7" w:tplc="A942C20A">
      <w:start w:val="1"/>
      <w:numFmt w:val="bullet"/>
      <w:lvlText w:val="o"/>
      <w:lvlJc w:val="left"/>
      <w:pPr>
        <w:tabs>
          <w:tab w:val="num" w:pos="5760"/>
        </w:tabs>
        <w:ind w:left="5760" w:hanging="360"/>
      </w:pPr>
      <w:rPr>
        <w:rFonts w:ascii="Courier New" w:hAnsi="Courier New"/>
      </w:rPr>
    </w:lvl>
    <w:lvl w:ilvl="8" w:tplc="B51A1E46">
      <w:start w:val="1"/>
      <w:numFmt w:val="bullet"/>
      <w:lvlText w:val=""/>
      <w:lvlJc w:val="left"/>
      <w:pPr>
        <w:tabs>
          <w:tab w:val="num" w:pos="6480"/>
        </w:tabs>
        <w:ind w:left="6480" w:hanging="360"/>
      </w:pPr>
      <w:rPr>
        <w:rFonts w:ascii="Wingdings" w:hAnsi="Wingdings"/>
      </w:rPr>
    </w:lvl>
  </w:abstractNum>
  <w:abstractNum w:abstractNumId="45" w15:restartNumberingAfterBreak="0">
    <w:nsid w:val="0000002E"/>
    <w:multiLevelType w:val="hybridMultilevel"/>
    <w:tmpl w:val="0000002E"/>
    <w:lvl w:ilvl="0" w:tplc="FFC246B6">
      <w:start w:val="1"/>
      <w:numFmt w:val="bullet"/>
      <w:lvlText w:val="o"/>
      <w:lvlJc w:val="left"/>
      <w:pPr>
        <w:tabs>
          <w:tab w:val="num" w:pos="2370"/>
        </w:tabs>
        <w:ind w:left="2370" w:hanging="360"/>
      </w:pPr>
      <w:rPr>
        <w:rFonts w:ascii="Courier New" w:eastAsia="Courier New" w:hAnsi="Courier New" w:cs="Courier New"/>
        <w:b w:val="0"/>
        <w:bCs w:val="0"/>
        <w:i w:val="0"/>
        <w:iCs w:val="0"/>
        <w:color w:val="000000"/>
        <w:sz w:val="22"/>
      </w:rPr>
    </w:lvl>
    <w:lvl w:ilvl="1" w:tplc="114E3012">
      <w:start w:val="1"/>
      <w:numFmt w:val="bullet"/>
      <w:lvlText w:val="o"/>
      <w:lvlJc w:val="left"/>
      <w:pPr>
        <w:tabs>
          <w:tab w:val="num" w:pos="1440"/>
        </w:tabs>
        <w:ind w:left="1440" w:hanging="360"/>
      </w:pPr>
      <w:rPr>
        <w:rFonts w:ascii="Courier New" w:hAnsi="Courier New"/>
      </w:rPr>
    </w:lvl>
    <w:lvl w:ilvl="2" w:tplc="70BC7F8E">
      <w:start w:val="1"/>
      <w:numFmt w:val="bullet"/>
      <w:lvlText w:val=""/>
      <w:lvlJc w:val="left"/>
      <w:pPr>
        <w:tabs>
          <w:tab w:val="num" w:pos="2160"/>
        </w:tabs>
        <w:ind w:left="2160" w:hanging="360"/>
      </w:pPr>
      <w:rPr>
        <w:rFonts w:ascii="Wingdings" w:hAnsi="Wingdings"/>
      </w:rPr>
    </w:lvl>
    <w:lvl w:ilvl="3" w:tplc="0EFC2E58">
      <w:start w:val="1"/>
      <w:numFmt w:val="bullet"/>
      <w:lvlText w:val=""/>
      <w:lvlJc w:val="left"/>
      <w:pPr>
        <w:tabs>
          <w:tab w:val="num" w:pos="2880"/>
        </w:tabs>
        <w:ind w:left="2880" w:hanging="360"/>
      </w:pPr>
      <w:rPr>
        <w:rFonts w:ascii="Symbol" w:hAnsi="Symbol"/>
      </w:rPr>
    </w:lvl>
    <w:lvl w:ilvl="4" w:tplc="34A85A3E">
      <w:start w:val="1"/>
      <w:numFmt w:val="bullet"/>
      <w:lvlText w:val="o"/>
      <w:lvlJc w:val="left"/>
      <w:pPr>
        <w:tabs>
          <w:tab w:val="num" w:pos="3600"/>
        </w:tabs>
        <w:ind w:left="3600" w:hanging="360"/>
      </w:pPr>
      <w:rPr>
        <w:rFonts w:ascii="Courier New" w:hAnsi="Courier New"/>
      </w:rPr>
    </w:lvl>
    <w:lvl w:ilvl="5" w:tplc="90A6B9E2">
      <w:start w:val="1"/>
      <w:numFmt w:val="bullet"/>
      <w:lvlText w:val=""/>
      <w:lvlJc w:val="left"/>
      <w:pPr>
        <w:tabs>
          <w:tab w:val="num" w:pos="4320"/>
        </w:tabs>
        <w:ind w:left="4320" w:hanging="360"/>
      </w:pPr>
      <w:rPr>
        <w:rFonts w:ascii="Wingdings" w:hAnsi="Wingdings"/>
      </w:rPr>
    </w:lvl>
    <w:lvl w:ilvl="6" w:tplc="8CD08712">
      <w:start w:val="1"/>
      <w:numFmt w:val="bullet"/>
      <w:lvlText w:val=""/>
      <w:lvlJc w:val="left"/>
      <w:pPr>
        <w:tabs>
          <w:tab w:val="num" w:pos="5040"/>
        </w:tabs>
        <w:ind w:left="5040" w:hanging="360"/>
      </w:pPr>
      <w:rPr>
        <w:rFonts w:ascii="Symbol" w:hAnsi="Symbol"/>
      </w:rPr>
    </w:lvl>
    <w:lvl w:ilvl="7" w:tplc="62BAD8DA">
      <w:start w:val="1"/>
      <w:numFmt w:val="bullet"/>
      <w:lvlText w:val="o"/>
      <w:lvlJc w:val="left"/>
      <w:pPr>
        <w:tabs>
          <w:tab w:val="num" w:pos="5760"/>
        </w:tabs>
        <w:ind w:left="5760" w:hanging="360"/>
      </w:pPr>
      <w:rPr>
        <w:rFonts w:ascii="Courier New" w:hAnsi="Courier New"/>
      </w:rPr>
    </w:lvl>
    <w:lvl w:ilvl="8" w:tplc="E03C0584">
      <w:start w:val="1"/>
      <w:numFmt w:val="bullet"/>
      <w:lvlText w:val=""/>
      <w:lvlJc w:val="left"/>
      <w:pPr>
        <w:tabs>
          <w:tab w:val="num" w:pos="6480"/>
        </w:tabs>
        <w:ind w:left="6480" w:hanging="360"/>
      </w:pPr>
      <w:rPr>
        <w:rFonts w:ascii="Wingdings" w:hAnsi="Wingdings"/>
      </w:rPr>
    </w:lvl>
  </w:abstractNum>
  <w:abstractNum w:abstractNumId="46" w15:restartNumberingAfterBreak="0">
    <w:nsid w:val="0000002F"/>
    <w:multiLevelType w:val="hybridMultilevel"/>
    <w:tmpl w:val="0000002F"/>
    <w:lvl w:ilvl="0" w:tplc="CB5638CE">
      <w:start w:val="1"/>
      <w:numFmt w:val="bullet"/>
      <w:lvlText w:val="o"/>
      <w:lvlJc w:val="left"/>
      <w:pPr>
        <w:tabs>
          <w:tab w:val="num" w:pos="2370"/>
        </w:tabs>
        <w:ind w:left="2370" w:hanging="360"/>
      </w:pPr>
      <w:rPr>
        <w:rFonts w:ascii="Courier New" w:eastAsia="Courier New" w:hAnsi="Courier New" w:cs="Courier New"/>
        <w:b w:val="0"/>
        <w:bCs w:val="0"/>
        <w:i w:val="0"/>
        <w:iCs w:val="0"/>
        <w:color w:val="000000"/>
        <w:sz w:val="22"/>
      </w:rPr>
    </w:lvl>
    <w:lvl w:ilvl="1" w:tplc="84AC3102">
      <w:start w:val="1"/>
      <w:numFmt w:val="bullet"/>
      <w:lvlText w:val="o"/>
      <w:lvlJc w:val="left"/>
      <w:pPr>
        <w:tabs>
          <w:tab w:val="num" w:pos="1440"/>
        </w:tabs>
        <w:ind w:left="1440" w:hanging="360"/>
      </w:pPr>
      <w:rPr>
        <w:rFonts w:ascii="Courier New" w:hAnsi="Courier New"/>
      </w:rPr>
    </w:lvl>
    <w:lvl w:ilvl="2" w:tplc="69E61366">
      <w:start w:val="1"/>
      <w:numFmt w:val="bullet"/>
      <w:lvlText w:val=""/>
      <w:lvlJc w:val="left"/>
      <w:pPr>
        <w:tabs>
          <w:tab w:val="num" w:pos="2160"/>
        </w:tabs>
        <w:ind w:left="2160" w:hanging="360"/>
      </w:pPr>
      <w:rPr>
        <w:rFonts w:ascii="Wingdings" w:hAnsi="Wingdings"/>
      </w:rPr>
    </w:lvl>
    <w:lvl w:ilvl="3" w:tplc="B3A20434">
      <w:start w:val="1"/>
      <w:numFmt w:val="bullet"/>
      <w:lvlText w:val=""/>
      <w:lvlJc w:val="left"/>
      <w:pPr>
        <w:tabs>
          <w:tab w:val="num" w:pos="2880"/>
        </w:tabs>
        <w:ind w:left="2880" w:hanging="360"/>
      </w:pPr>
      <w:rPr>
        <w:rFonts w:ascii="Symbol" w:hAnsi="Symbol"/>
      </w:rPr>
    </w:lvl>
    <w:lvl w:ilvl="4" w:tplc="8AA43D20">
      <w:start w:val="1"/>
      <w:numFmt w:val="bullet"/>
      <w:lvlText w:val="o"/>
      <w:lvlJc w:val="left"/>
      <w:pPr>
        <w:tabs>
          <w:tab w:val="num" w:pos="3600"/>
        </w:tabs>
        <w:ind w:left="3600" w:hanging="360"/>
      </w:pPr>
      <w:rPr>
        <w:rFonts w:ascii="Courier New" w:hAnsi="Courier New"/>
      </w:rPr>
    </w:lvl>
    <w:lvl w:ilvl="5" w:tplc="7B18CBF6">
      <w:start w:val="1"/>
      <w:numFmt w:val="bullet"/>
      <w:lvlText w:val=""/>
      <w:lvlJc w:val="left"/>
      <w:pPr>
        <w:tabs>
          <w:tab w:val="num" w:pos="4320"/>
        </w:tabs>
        <w:ind w:left="4320" w:hanging="360"/>
      </w:pPr>
      <w:rPr>
        <w:rFonts w:ascii="Wingdings" w:hAnsi="Wingdings"/>
      </w:rPr>
    </w:lvl>
    <w:lvl w:ilvl="6" w:tplc="18C20A48">
      <w:start w:val="1"/>
      <w:numFmt w:val="bullet"/>
      <w:lvlText w:val=""/>
      <w:lvlJc w:val="left"/>
      <w:pPr>
        <w:tabs>
          <w:tab w:val="num" w:pos="5040"/>
        </w:tabs>
        <w:ind w:left="5040" w:hanging="360"/>
      </w:pPr>
      <w:rPr>
        <w:rFonts w:ascii="Symbol" w:hAnsi="Symbol"/>
      </w:rPr>
    </w:lvl>
    <w:lvl w:ilvl="7" w:tplc="DB000A28">
      <w:start w:val="1"/>
      <w:numFmt w:val="bullet"/>
      <w:lvlText w:val="o"/>
      <w:lvlJc w:val="left"/>
      <w:pPr>
        <w:tabs>
          <w:tab w:val="num" w:pos="5760"/>
        </w:tabs>
        <w:ind w:left="5760" w:hanging="360"/>
      </w:pPr>
      <w:rPr>
        <w:rFonts w:ascii="Courier New" w:hAnsi="Courier New"/>
      </w:rPr>
    </w:lvl>
    <w:lvl w:ilvl="8" w:tplc="25AEF4CA">
      <w:start w:val="1"/>
      <w:numFmt w:val="bullet"/>
      <w:lvlText w:val=""/>
      <w:lvlJc w:val="left"/>
      <w:pPr>
        <w:tabs>
          <w:tab w:val="num" w:pos="6480"/>
        </w:tabs>
        <w:ind w:left="6480" w:hanging="360"/>
      </w:pPr>
      <w:rPr>
        <w:rFonts w:ascii="Wingdings" w:hAnsi="Wingdings"/>
      </w:rPr>
    </w:lvl>
  </w:abstractNum>
  <w:abstractNum w:abstractNumId="47" w15:restartNumberingAfterBreak="0">
    <w:nsid w:val="00000030"/>
    <w:multiLevelType w:val="hybridMultilevel"/>
    <w:tmpl w:val="00000030"/>
    <w:lvl w:ilvl="0" w:tplc="2368AE12">
      <w:start w:val="1"/>
      <w:numFmt w:val="bullet"/>
      <w:lvlText w:val="o"/>
      <w:lvlJc w:val="left"/>
      <w:pPr>
        <w:tabs>
          <w:tab w:val="num" w:pos="2370"/>
        </w:tabs>
        <w:ind w:left="2370" w:hanging="360"/>
      </w:pPr>
      <w:rPr>
        <w:rFonts w:ascii="Courier New" w:eastAsia="Courier New" w:hAnsi="Courier New" w:cs="Courier New"/>
        <w:b w:val="0"/>
        <w:bCs w:val="0"/>
        <w:i w:val="0"/>
        <w:iCs w:val="0"/>
        <w:color w:val="000000"/>
        <w:sz w:val="22"/>
      </w:rPr>
    </w:lvl>
    <w:lvl w:ilvl="1" w:tplc="5C708B0C">
      <w:start w:val="1"/>
      <w:numFmt w:val="bullet"/>
      <w:lvlText w:val="o"/>
      <w:lvlJc w:val="left"/>
      <w:pPr>
        <w:tabs>
          <w:tab w:val="num" w:pos="1440"/>
        </w:tabs>
        <w:ind w:left="1440" w:hanging="360"/>
      </w:pPr>
      <w:rPr>
        <w:rFonts w:ascii="Courier New" w:hAnsi="Courier New"/>
      </w:rPr>
    </w:lvl>
    <w:lvl w:ilvl="2" w:tplc="EC0664BE">
      <w:start w:val="1"/>
      <w:numFmt w:val="bullet"/>
      <w:lvlText w:val=""/>
      <w:lvlJc w:val="left"/>
      <w:pPr>
        <w:tabs>
          <w:tab w:val="num" w:pos="2160"/>
        </w:tabs>
        <w:ind w:left="2160" w:hanging="360"/>
      </w:pPr>
      <w:rPr>
        <w:rFonts w:ascii="Wingdings" w:hAnsi="Wingdings"/>
      </w:rPr>
    </w:lvl>
    <w:lvl w:ilvl="3" w:tplc="3CD05F30">
      <w:start w:val="1"/>
      <w:numFmt w:val="bullet"/>
      <w:lvlText w:val=""/>
      <w:lvlJc w:val="left"/>
      <w:pPr>
        <w:tabs>
          <w:tab w:val="num" w:pos="2880"/>
        </w:tabs>
        <w:ind w:left="2880" w:hanging="360"/>
      </w:pPr>
      <w:rPr>
        <w:rFonts w:ascii="Symbol" w:hAnsi="Symbol"/>
      </w:rPr>
    </w:lvl>
    <w:lvl w:ilvl="4" w:tplc="4A62EDDC">
      <w:start w:val="1"/>
      <w:numFmt w:val="bullet"/>
      <w:lvlText w:val="o"/>
      <w:lvlJc w:val="left"/>
      <w:pPr>
        <w:tabs>
          <w:tab w:val="num" w:pos="3600"/>
        </w:tabs>
        <w:ind w:left="3600" w:hanging="360"/>
      </w:pPr>
      <w:rPr>
        <w:rFonts w:ascii="Courier New" w:hAnsi="Courier New"/>
      </w:rPr>
    </w:lvl>
    <w:lvl w:ilvl="5" w:tplc="B9A0BD58">
      <w:start w:val="1"/>
      <w:numFmt w:val="bullet"/>
      <w:lvlText w:val=""/>
      <w:lvlJc w:val="left"/>
      <w:pPr>
        <w:tabs>
          <w:tab w:val="num" w:pos="4320"/>
        </w:tabs>
        <w:ind w:left="4320" w:hanging="360"/>
      </w:pPr>
      <w:rPr>
        <w:rFonts w:ascii="Wingdings" w:hAnsi="Wingdings"/>
      </w:rPr>
    </w:lvl>
    <w:lvl w:ilvl="6" w:tplc="5C36FCF0">
      <w:start w:val="1"/>
      <w:numFmt w:val="bullet"/>
      <w:lvlText w:val=""/>
      <w:lvlJc w:val="left"/>
      <w:pPr>
        <w:tabs>
          <w:tab w:val="num" w:pos="5040"/>
        </w:tabs>
        <w:ind w:left="5040" w:hanging="360"/>
      </w:pPr>
      <w:rPr>
        <w:rFonts w:ascii="Symbol" w:hAnsi="Symbol"/>
      </w:rPr>
    </w:lvl>
    <w:lvl w:ilvl="7" w:tplc="3F62E60C">
      <w:start w:val="1"/>
      <w:numFmt w:val="bullet"/>
      <w:lvlText w:val="o"/>
      <w:lvlJc w:val="left"/>
      <w:pPr>
        <w:tabs>
          <w:tab w:val="num" w:pos="5760"/>
        </w:tabs>
        <w:ind w:left="5760" w:hanging="360"/>
      </w:pPr>
      <w:rPr>
        <w:rFonts w:ascii="Courier New" w:hAnsi="Courier New"/>
      </w:rPr>
    </w:lvl>
    <w:lvl w:ilvl="8" w:tplc="1DEE96FA">
      <w:start w:val="1"/>
      <w:numFmt w:val="bullet"/>
      <w:lvlText w:val=""/>
      <w:lvlJc w:val="left"/>
      <w:pPr>
        <w:tabs>
          <w:tab w:val="num" w:pos="6480"/>
        </w:tabs>
        <w:ind w:left="6480" w:hanging="360"/>
      </w:pPr>
      <w:rPr>
        <w:rFonts w:ascii="Wingdings" w:hAnsi="Wingdings"/>
      </w:rPr>
    </w:lvl>
  </w:abstractNum>
  <w:abstractNum w:abstractNumId="48" w15:restartNumberingAfterBreak="0">
    <w:nsid w:val="00000031"/>
    <w:multiLevelType w:val="multilevel"/>
    <w:tmpl w:val="00000031"/>
    <w:lvl w:ilvl="0">
      <w:start w:val="10"/>
      <w:numFmt w:val="decimal"/>
      <w:lvlText w:val="%1."/>
      <w:lvlJc w:val="left"/>
      <w:pPr>
        <w:tabs>
          <w:tab w:val="num" w:pos="941"/>
        </w:tabs>
        <w:ind w:left="941"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0000032"/>
    <w:multiLevelType w:val="multilevel"/>
    <w:tmpl w:val="00000032"/>
    <w:lvl w:ilvl="0">
      <w:start w:val="1"/>
      <w:numFmt w:val="decimal"/>
      <w:lvlText w:val="%1."/>
      <w:lvlJc w:val="left"/>
      <w:pPr>
        <w:tabs>
          <w:tab w:val="num" w:pos="1301"/>
        </w:tabs>
        <w:ind w:left="1301"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00000033"/>
    <w:multiLevelType w:val="multilevel"/>
    <w:tmpl w:val="00000033"/>
    <w:lvl w:ilvl="0">
      <w:start w:val="2"/>
      <w:numFmt w:val="decimal"/>
      <w:lvlText w:val="%1."/>
      <w:lvlJc w:val="left"/>
      <w:pPr>
        <w:tabs>
          <w:tab w:val="num" w:pos="1301"/>
        </w:tabs>
        <w:ind w:left="1301"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00000034"/>
    <w:multiLevelType w:val="hybridMultilevel"/>
    <w:tmpl w:val="00000034"/>
    <w:lvl w:ilvl="0" w:tplc="0942A486">
      <w:start w:val="1"/>
      <w:numFmt w:val="bullet"/>
      <w:lvlText w:val="•"/>
      <w:lvlJc w:val="left"/>
      <w:pPr>
        <w:tabs>
          <w:tab w:val="num" w:pos="1650"/>
        </w:tabs>
        <w:ind w:left="1650" w:hanging="360"/>
      </w:pPr>
      <w:rPr>
        <w:rFonts w:ascii="Times New Roman" w:eastAsia="Times New Roman" w:hAnsi="Times New Roman" w:cs="Times New Roman"/>
        <w:b w:val="0"/>
        <w:bCs w:val="0"/>
        <w:i w:val="0"/>
        <w:iCs w:val="0"/>
        <w:color w:val="000000"/>
        <w:sz w:val="22"/>
      </w:rPr>
    </w:lvl>
    <w:lvl w:ilvl="1" w:tplc="426C8F34">
      <w:start w:val="1"/>
      <w:numFmt w:val="bullet"/>
      <w:lvlText w:val="o"/>
      <w:lvlJc w:val="left"/>
      <w:pPr>
        <w:tabs>
          <w:tab w:val="num" w:pos="1440"/>
        </w:tabs>
        <w:ind w:left="1440" w:hanging="360"/>
      </w:pPr>
      <w:rPr>
        <w:rFonts w:ascii="Courier New" w:hAnsi="Courier New"/>
      </w:rPr>
    </w:lvl>
    <w:lvl w:ilvl="2" w:tplc="3C3C5B24">
      <w:start w:val="1"/>
      <w:numFmt w:val="bullet"/>
      <w:lvlText w:val=""/>
      <w:lvlJc w:val="left"/>
      <w:pPr>
        <w:tabs>
          <w:tab w:val="num" w:pos="2160"/>
        </w:tabs>
        <w:ind w:left="2160" w:hanging="360"/>
      </w:pPr>
      <w:rPr>
        <w:rFonts w:ascii="Wingdings" w:hAnsi="Wingdings"/>
      </w:rPr>
    </w:lvl>
    <w:lvl w:ilvl="3" w:tplc="E6224EBE">
      <w:start w:val="1"/>
      <w:numFmt w:val="bullet"/>
      <w:lvlText w:val=""/>
      <w:lvlJc w:val="left"/>
      <w:pPr>
        <w:tabs>
          <w:tab w:val="num" w:pos="2880"/>
        </w:tabs>
        <w:ind w:left="2880" w:hanging="360"/>
      </w:pPr>
      <w:rPr>
        <w:rFonts w:ascii="Symbol" w:hAnsi="Symbol"/>
      </w:rPr>
    </w:lvl>
    <w:lvl w:ilvl="4" w:tplc="52202580">
      <w:start w:val="1"/>
      <w:numFmt w:val="bullet"/>
      <w:lvlText w:val="o"/>
      <w:lvlJc w:val="left"/>
      <w:pPr>
        <w:tabs>
          <w:tab w:val="num" w:pos="3600"/>
        </w:tabs>
        <w:ind w:left="3600" w:hanging="360"/>
      </w:pPr>
      <w:rPr>
        <w:rFonts w:ascii="Courier New" w:hAnsi="Courier New"/>
      </w:rPr>
    </w:lvl>
    <w:lvl w:ilvl="5" w:tplc="E3ACE75A">
      <w:start w:val="1"/>
      <w:numFmt w:val="bullet"/>
      <w:lvlText w:val=""/>
      <w:lvlJc w:val="left"/>
      <w:pPr>
        <w:tabs>
          <w:tab w:val="num" w:pos="4320"/>
        </w:tabs>
        <w:ind w:left="4320" w:hanging="360"/>
      </w:pPr>
      <w:rPr>
        <w:rFonts w:ascii="Wingdings" w:hAnsi="Wingdings"/>
      </w:rPr>
    </w:lvl>
    <w:lvl w:ilvl="6" w:tplc="FD006F76">
      <w:start w:val="1"/>
      <w:numFmt w:val="bullet"/>
      <w:lvlText w:val=""/>
      <w:lvlJc w:val="left"/>
      <w:pPr>
        <w:tabs>
          <w:tab w:val="num" w:pos="5040"/>
        </w:tabs>
        <w:ind w:left="5040" w:hanging="360"/>
      </w:pPr>
      <w:rPr>
        <w:rFonts w:ascii="Symbol" w:hAnsi="Symbol"/>
      </w:rPr>
    </w:lvl>
    <w:lvl w:ilvl="7" w:tplc="9DBA5726">
      <w:start w:val="1"/>
      <w:numFmt w:val="bullet"/>
      <w:lvlText w:val="o"/>
      <w:lvlJc w:val="left"/>
      <w:pPr>
        <w:tabs>
          <w:tab w:val="num" w:pos="5760"/>
        </w:tabs>
        <w:ind w:left="5760" w:hanging="360"/>
      </w:pPr>
      <w:rPr>
        <w:rFonts w:ascii="Courier New" w:hAnsi="Courier New"/>
      </w:rPr>
    </w:lvl>
    <w:lvl w:ilvl="8" w:tplc="BCB28C2E">
      <w:start w:val="1"/>
      <w:numFmt w:val="bullet"/>
      <w:lvlText w:val=""/>
      <w:lvlJc w:val="left"/>
      <w:pPr>
        <w:tabs>
          <w:tab w:val="num" w:pos="6480"/>
        </w:tabs>
        <w:ind w:left="6480" w:hanging="360"/>
      </w:pPr>
      <w:rPr>
        <w:rFonts w:ascii="Wingdings" w:hAnsi="Wingdings"/>
      </w:rPr>
    </w:lvl>
  </w:abstractNum>
  <w:abstractNum w:abstractNumId="52" w15:restartNumberingAfterBreak="0">
    <w:nsid w:val="00000035"/>
    <w:multiLevelType w:val="hybridMultilevel"/>
    <w:tmpl w:val="00000035"/>
    <w:lvl w:ilvl="0" w:tplc="B72CBF46">
      <w:start w:val="1"/>
      <w:numFmt w:val="bullet"/>
      <w:lvlText w:val="o"/>
      <w:lvlJc w:val="left"/>
      <w:pPr>
        <w:tabs>
          <w:tab w:val="num" w:pos="2064"/>
        </w:tabs>
        <w:ind w:left="2064" w:hanging="360"/>
      </w:pPr>
      <w:rPr>
        <w:rFonts w:ascii="Courier New" w:eastAsia="Courier New" w:hAnsi="Courier New" w:cs="Courier New"/>
        <w:b w:val="0"/>
        <w:bCs w:val="0"/>
        <w:i w:val="0"/>
        <w:iCs w:val="0"/>
        <w:color w:val="000000"/>
        <w:sz w:val="22"/>
      </w:rPr>
    </w:lvl>
    <w:lvl w:ilvl="1" w:tplc="5FF46E7C">
      <w:start w:val="1"/>
      <w:numFmt w:val="bullet"/>
      <w:lvlText w:val="o"/>
      <w:lvlJc w:val="left"/>
      <w:pPr>
        <w:tabs>
          <w:tab w:val="num" w:pos="1440"/>
        </w:tabs>
        <w:ind w:left="1440" w:hanging="360"/>
      </w:pPr>
      <w:rPr>
        <w:rFonts w:ascii="Courier New" w:hAnsi="Courier New"/>
      </w:rPr>
    </w:lvl>
    <w:lvl w:ilvl="2" w:tplc="2B3052FA">
      <w:start w:val="1"/>
      <w:numFmt w:val="bullet"/>
      <w:lvlText w:val=""/>
      <w:lvlJc w:val="left"/>
      <w:pPr>
        <w:tabs>
          <w:tab w:val="num" w:pos="2160"/>
        </w:tabs>
        <w:ind w:left="2160" w:hanging="360"/>
      </w:pPr>
      <w:rPr>
        <w:rFonts w:ascii="Wingdings" w:hAnsi="Wingdings"/>
      </w:rPr>
    </w:lvl>
    <w:lvl w:ilvl="3" w:tplc="D3A86B10">
      <w:start w:val="1"/>
      <w:numFmt w:val="bullet"/>
      <w:lvlText w:val=""/>
      <w:lvlJc w:val="left"/>
      <w:pPr>
        <w:tabs>
          <w:tab w:val="num" w:pos="2880"/>
        </w:tabs>
        <w:ind w:left="2880" w:hanging="360"/>
      </w:pPr>
      <w:rPr>
        <w:rFonts w:ascii="Symbol" w:hAnsi="Symbol"/>
      </w:rPr>
    </w:lvl>
    <w:lvl w:ilvl="4" w:tplc="BD7E25DA">
      <w:start w:val="1"/>
      <w:numFmt w:val="bullet"/>
      <w:lvlText w:val="o"/>
      <w:lvlJc w:val="left"/>
      <w:pPr>
        <w:tabs>
          <w:tab w:val="num" w:pos="3600"/>
        </w:tabs>
        <w:ind w:left="3600" w:hanging="360"/>
      </w:pPr>
      <w:rPr>
        <w:rFonts w:ascii="Courier New" w:hAnsi="Courier New"/>
      </w:rPr>
    </w:lvl>
    <w:lvl w:ilvl="5" w:tplc="5E823534">
      <w:start w:val="1"/>
      <w:numFmt w:val="bullet"/>
      <w:lvlText w:val=""/>
      <w:lvlJc w:val="left"/>
      <w:pPr>
        <w:tabs>
          <w:tab w:val="num" w:pos="4320"/>
        </w:tabs>
        <w:ind w:left="4320" w:hanging="360"/>
      </w:pPr>
      <w:rPr>
        <w:rFonts w:ascii="Wingdings" w:hAnsi="Wingdings"/>
      </w:rPr>
    </w:lvl>
    <w:lvl w:ilvl="6" w:tplc="56BCD6FA">
      <w:start w:val="1"/>
      <w:numFmt w:val="bullet"/>
      <w:lvlText w:val=""/>
      <w:lvlJc w:val="left"/>
      <w:pPr>
        <w:tabs>
          <w:tab w:val="num" w:pos="5040"/>
        </w:tabs>
        <w:ind w:left="5040" w:hanging="360"/>
      </w:pPr>
      <w:rPr>
        <w:rFonts w:ascii="Symbol" w:hAnsi="Symbol"/>
      </w:rPr>
    </w:lvl>
    <w:lvl w:ilvl="7" w:tplc="C0A61068">
      <w:start w:val="1"/>
      <w:numFmt w:val="bullet"/>
      <w:lvlText w:val="o"/>
      <w:lvlJc w:val="left"/>
      <w:pPr>
        <w:tabs>
          <w:tab w:val="num" w:pos="5760"/>
        </w:tabs>
        <w:ind w:left="5760" w:hanging="360"/>
      </w:pPr>
      <w:rPr>
        <w:rFonts w:ascii="Courier New" w:hAnsi="Courier New"/>
      </w:rPr>
    </w:lvl>
    <w:lvl w:ilvl="8" w:tplc="E5A813CA">
      <w:start w:val="1"/>
      <w:numFmt w:val="bullet"/>
      <w:lvlText w:val=""/>
      <w:lvlJc w:val="left"/>
      <w:pPr>
        <w:tabs>
          <w:tab w:val="num" w:pos="6480"/>
        </w:tabs>
        <w:ind w:left="6480" w:hanging="360"/>
      </w:pPr>
      <w:rPr>
        <w:rFonts w:ascii="Wingdings" w:hAnsi="Wingdings"/>
      </w:rPr>
    </w:lvl>
  </w:abstractNum>
  <w:abstractNum w:abstractNumId="53" w15:restartNumberingAfterBreak="0">
    <w:nsid w:val="00000036"/>
    <w:multiLevelType w:val="hybridMultilevel"/>
    <w:tmpl w:val="00000036"/>
    <w:lvl w:ilvl="0" w:tplc="F18C1F10">
      <w:start w:val="1"/>
      <w:numFmt w:val="bullet"/>
      <w:lvlText w:val="o"/>
      <w:lvlJc w:val="left"/>
      <w:pPr>
        <w:tabs>
          <w:tab w:val="num" w:pos="2064"/>
        </w:tabs>
        <w:ind w:left="2064" w:hanging="360"/>
      </w:pPr>
      <w:rPr>
        <w:rFonts w:ascii="Courier New" w:eastAsia="Courier New" w:hAnsi="Courier New" w:cs="Courier New"/>
        <w:b w:val="0"/>
        <w:bCs w:val="0"/>
        <w:i w:val="0"/>
        <w:iCs w:val="0"/>
        <w:color w:val="000000"/>
        <w:sz w:val="22"/>
      </w:rPr>
    </w:lvl>
    <w:lvl w:ilvl="1" w:tplc="FF54EB62">
      <w:start w:val="1"/>
      <w:numFmt w:val="bullet"/>
      <w:lvlText w:val="o"/>
      <w:lvlJc w:val="left"/>
      <w:pPr>
        <w:tabs>
          <w:tab w:val="num" w:pos="1440"/>
        </w:tabs>
        <w:ind w:left="1440" w:hanging="360"/>
      </w:pPr>
      <w:rPr>
        <w:rFonts w:ascii="Courier New" w:hAnsi="Courier New"/>
      </w:rPr>
    </w:lvl>
    <w:lvl w:ilvl="2" w:tplc="C520E98A">
      <w:start w:val="1"/>
      <w:numFmt w:val="bullet"/>
      <w:lvlText w:val=""/>
      <w:lvlJc w:val="left"/>
      <w:pPr>
        <w:tabs>
          <w:tab w:val="num" w:pos="2160"/>
        </w:tabs>
        <w:ind w:left="2160" w:hanging="360"/>
      </w:pPr>
      <w:rPr>
        <w:rFonts w:ascii="Wingdings" w:hAnsi="Wingdings"/>
      </w:rPr>
    </w:lvl>
    <w:lvl w:ilvl="3" w:tplc="E9109CC0">
      <w:start w:val="1"/>
      <w:numFmt w:val="bullet"/>
      <w:lvlText w:val=""/>
      <w:lvlJc w:val="left"/>
      <w:pPr>
        <w:tabs>
          <w:tab w:val="num" w:pos="2880"/>
        </w:tabs>
        <w:ind w:left="2880" w:hanging="360"/>
      </w:pPr>
      <w:rPr>
        <w:rFonts w:ascii="Symbol" w:hAnsi="Symbol"/>
      </w:rPr>
    </w:lvl>
    <w:lvl w:ilvl="4" w:tplc="FD4E250A">
      <w:start w:val="1"/>
      <w:numFmt w:val="bullet"/>
      <w:lvlText w:val="o"/>
      <w:lvlJc w:val="left"/>
      <w:pPr>
        <w:tabs>
          <w:tab w:val="num" w:pos="3600"/>
        </w:tabs>
        <w:ind w:left="3600" w:hanging="360"/>
      </w:pPr>
      <w:rPr>
        <w:rFonts w:ascii="Courier New" w:hAnsi="Courier New"/>
      </w:rPr>
    </w:lvl>
    <w:lvl w:ilvl="5" w:tplc="604CD6C0">
      <w:start w:val="1"/>
      <w:numFmt w:val="bullet"/>
      <w:lvlText w:val=""/>
      <w:lvlJc w:val="left"/>
      <w:pPr>
        <w:tabs>
          <w:tab w:val="num" w:pos="4320"/>
        </w:tabs>
        <w:ind w:left="4320" w:hanging="360"/>
      </w:pPr>
      <w:rPr>
        <w:rFonts w:ascii="Wingdings" w:hAnsi="Wingdings"/>
      </w:rPr>
    </w:lvl>
    <w:lvl w:ilvl="6" w:tplc="FDD8E39A">
      <w:start w:val="1"/>
      <w:numFmt w:val="bullet"/>
      <w:lvlText w:val=""/>
      <w:lvlJc w:val="left"/>
      <w:pPr>
        <w:tabs>
          <w:tab w:val="num" w:pos="5040"/>
        </w:tabs>
        <w:ind w:left="5040" w:hanging="360"/>
      </w:pPr>
      <w:rPr>
        <w:rFonts w:ascii="Symbol" w:hAnsi="Symbol"/>
      </w:rPr>
    </w:lvl>
    <w:lvl w:ilvl="7" w:tplc="1F74140E">
      <w:start w:val="1"/>
      <w:numFmt w:val="bullet"/>
      <w:lvlText w:val="o"/>
      <w:lvlJc w:val="left"/>
      <w:pPr>
        <w:tabs>
          <w:tab w:val="num" w:pos="5760"/>
        </w:tabs>
        <w:ind w:left="5760" w:hanging="360"/>
      </w:pPr>
      <w:rPr>
        <w:rFonts w:ascii="Courier New" w:hAnsi="Courier New"/>
      </w:rPr>
    </w:lvl>
    <w:lvl w:ilvl="8" w:tplc="C5A49746">
      <w:start w:val="1"/>
      <w:numFmt w:val="bullet"/>
      <w:lvlText w:val=""/>
      <w:lvlJc w:val="left"/>
      <w:pPr>
        <w:tabs>
          <w:tab w:val="num" w:pos="6480"/>
        </w:tabs>
        <w:ind w:left="6480" w:hanging="360"/>
      </w:pPr>
      <w:rPr>
        <w:rFonts w:ascii="Wingdings" w:hAnsi="Wingdings"/>
      </w:rPr>
    </w:lvl>
  </w:abstractNum>
  <w:abstractNum w:abstractNumId="54" w15:restartNumberingAfterBreak="0">
    <w:nsid w:val="00000037"/>
    <w:multiLevelType w:val="hybridMultilevel"/>
    <w:tmpl w:val="00000037"/>
    <w:lvl w:ilvl="0" w:tplc="292A8F5E">
      <w:start w:val="1"/>
      <w:numFmt w:val="bullet"/>
      <w:lvlText w:val="•"/>
      <w:lvlJc w:val="left"/>
      <w:pPr>
        <w:tabs>
          <w:tab w:val="num" w:pos="1650"/>
        </w:tabs>
        <w:ind w:left="1650" w:hanging="360"/>
      </w:pPr>
      <w:rPr>
        <w:rFonts w:ascii="Times New Roman" w:eastAsia="Times New Roman" w:hAnsi="Times New Roman" w:cs="Times New Roman"/>
        <w:b w:val="0"/>
        <w:bCs w:val="0"/>
        <w:i w:val="0"/>
        <w:iCs w:val="0"/>
        <w:color w:val="000000"/>
        <w:sz w:val="22"/>
      </w:rPr>
    </w:lvl>
    <w:lvl w:ilvl="1" w:tplc="B43ABCDA">
      <w:start w:val="1"/>
      <w:numFmt w:val="bullet"/>
      <w:lvlText w:val="o"/>
      <w:lvlJc w:val="left"/>
      <w:pPr>
        <w:tabs>
          <w:tab w:val="num" w:pos="1440"/>
        </w:tabs>
        <w:ind w:left="1440" w:hanging="360"/>
      </w:pPr>
      <w:rPr>
        <w:rFonts w:ascii="Courier New" w:hAnsi="Courier New"/>
      </w:rPr>
    </w:lvl>
    <w:lvl w:ilvl="2" w:tplc="A83ECCD6">
      <w:start w:val="1"/>
      <w:numFmt w:val="bullet"/>
      <w:lvlText w:val=""/>
      <w:lvlJc w:val="left"/>
      <w:pPr>
        <w:tabs>
          <w:tab w:val="num" w:pos="2160"/>
        </w:tabs>
        <w:ind w:left="2160" w:hanging="360"/>
      </w:pPr>
      <w:rPr>
        <w:rFonts w:ascii="Wingdings" w:hAnsi="Wingdings"/>
      </w:rPr>
    </w:lvl>
    <w:lvl w:ilvl="3" w:tplc="E7683C38">
      <w:start w:val="1"/>
      <w:numFmt w:val="bullet"/>
      <w:lvlText w:val=""/>
      <w:lvlJc w:val="left"/>
      <w:pPr>
        <w:tabs>
          <w:tab w:val="num" w:pos="2880"/>
        </w:tabs>
        <w:ind w:left="2880" w:hanging="360"/>
      </w:pPr>
      <w:rPr>
        <w:rFonts w:ascii="Symbol" w:hAnsi="Symbol"/>
      </w:rPr>
    </w:lvl>
    <w:lvl w:ilvl="4" w:tplc="C496528C">
      <w:start w:val="1"/>
      <w:numFmt w:val="bullet"/>
      <w:lvlText w:val="o"/>
      <w:lvlJc w:val="left"/>
      <w:pPr>
        <w:tabs>
          <w:tab w:val="num" w:pos="3600"/>
        </w:tabs>
        <w:ind w:left="3600" w:hanging="360"/>
      </w:pPr>
      <w:rPr>
        <w:rFonts w:ascii="Courier New" w:hAnsi="Courier New"/>
      </w:rPr>
    </w:lvl>
    <w:lvl w:ilvl="5" w:tplc="3FAE7BA0">
      <w:start w:val="1"/>
      <w:numFmt w:val="bullet"/>
      <w:lvlText w:val=""/>
      <w:lvlJc w:val="left"/>
      <w:pPr>
        <w:tabs>
          <w:tab w:val="num" w:pos="4320"/>
        </w:tabs>
        <w:ind w:left="4320" w:hanging="360"/>
      </w:pPr>
      <w:rPr>
        <w:rFonts w:ascii="Wingdings" w:hAnsi="Wingdings"/>
      </w:rPr>
    </w:lvl>
    <w:lvl w:ilvl="6" w:tplc="16C267E2">
      <w:start w:val="1"/>
      <w:numFmt w:val="bullet"/>
      <w:lvlText w:val=""/>
      <w:lvlJc w:val="left"/>
      <w:pPr>
        <w:tabs>
          <w:tab w:val="num" w:pos="5040"/>
        </w:tabs>
        <w:ind w:left="5040" w:hanging="360"/>
      </w:pPr>
      <w:rPr>
        <w:rFonts w:ascii="Symbol" w:hAnsi="Symbol"/>
      </w:rPr>
    </w:lvl>
    <w:lvl w:ilvl="7" w:tplc="CB10B050">
      <w:start w:val="1"/>
      <w:numFmt w:val="bullet"/>
      <w:lvlText w:val="o"/>
      <w:lvlJc w:val="left"/>
      <w:pPr>
        <w:tabs>
          <w:tab w:val="num" w:pos="5760"/>
        </w:tabs>
        <w:ind w:left="5760" w:hanging="360"/>
      </w:pPr>
      <w:rPr>
        <w:rFonts w:ascii="Courier New" w:hAnsi="Courier New"/>
      </w:rPr>
    </w:lvl>
    <w:lvl w:ilvl="8" w:tplc="9852046A">
      <w:start w:val="1"/>
      <w:numFmt w:val="bullet"/>
      <w:lvlText w:val=""/>
      <w:lvlJc w:val="left"/>
      <w:pPr>
        <w:tabs>
          <w:tab w:val="num" w:pos="6480"/>
        </w:tabs>
        <w:ind w:left="6480" w:hanging="360"/>
      </w:pPr>
      <w:rPr>
        <w:rFonts w:ascii="Wingdings" w:hAnsi="Wingdings"/>
      </w:rPr>
    </w:lvl>
  </w:abstractNum>
  <w:abstractNum w:abstractNumId="55" w15:restartNumberingAfterBreak="0">
    <w:nsid w:val="00000038"/>
    <w:multiLevelType w:val="hybridMultilevel"/>
    <w:tmpl w:val="00000038"/>
    <w:lvl w:ilvl="0" w:tplc="ABCE9D06">
      <w:start w:val="1"/>
      <w:numFmt w:val="bullet"/>
      <w:lvlText w:val="o"/>
      <w:lvlJc w:val="left"/>
      <w:pPr>
        <w:tabs>
          <w:tab w:val="num" w:pos="2064"/>
        </w:tabs>
        <w:ind w:left="2064" w:hanging="360"/>
      </w:pPr>
      <w:rPr>
        <w:rFonts w:ascii="Courier New" w:eastAsia="Courier New" w:hAnsi="Courier New" w:cs="Courier New"/>
        <w:b w:val="0"/>
        <w:bCs w:val="0"/>
        <w:i w:val="0"/>
        <w:iCs w:val="0"/>
        <w:color w:val="000000"/>
        <w:sz w:val="22"/>
      </w:rPr>
    </w:lvl>
    <w:lvl w:ilvl="1" w:tplc="64465A98">
      <w:start w:val="1"/>
      <w:numFmt w:val="bullet"/>
      <w:lvlText w:val="o"/>
      <w:lvlJc w:val="left"/>
      <w:pPr>
        <w:tabs>
          <w:tab w:val="num" w:pos="1440"/>
        </w:tabs>
        <w:ind w:left="1440" w:hanging="360"/>
      </w:pPr>
      <w:rPr>
        <w:rFonts w:ascii="Courier New" w:hAnsi="Courier New"/>
      </w:rPr>
    </w:lvl>
    <w:lvl w:ilvl="2" w:tplc="F5D20EE0">
      <w:start w:val="1"/>
      <w:numFmt w:val="bullet"/>
      <w:lvlText w:val=""/>
      <w:lvlJc w:val="left"/>
      <w:pPr>
        <w:tabs>
          <w:tab w:val="num" w:pos="2160"/>
        </w:tabs>
        <w:ind w:left="2160" w:hanging="360"/>
      </w:pPr>
      <w:rPr>
        <w:rFonts w:ascii="Wingdings" w:hAnsi="Wingdings"/>
      </w:rPr>
    </w:lvl>
    <w:lvl w:ilvl="3" w:tplc="13CCFDF2">
      <w:start w:val="1"/>
      <w:numFmt w:val="bullet"/>
      <w:lvlText w:val=""/>
      <w:lvlJc w:val="left"/>
      <w:pPr>
        <w:tabs>
          <w:tab w:val="num" w:pos="2880"/>
        </w:tabs>
        <w:ind w:left="2880" w:hanging="360"/>
      </w:pPr>
      <w:rPr>
        <w:rFonts w:ascii="Symbol" w:hAnsi="Symbol"/>
      </w:rPr>
    </w:lvl>
    <w:lvl w:ilvl="4" w:tplc="C29C9786">
      <w:start w:val="1"/>
      <w:numFmt w:val="bullet"/>
      <w:lvlText w:val="o"/>
      <w:lvlJc w:val="left"/>
      <w:pPr>
        <w:tabs>
          <w:tab w:val="num" w:pos="3600"/>
        </w:tabs>
        <w:ind w:left="3600" w:hanging="360"/>
      </w:pPr>
      <w:rPr>
        <w:rFonts w:ascii="Courier New" w:hAnsi="Courier New"/>
      </w:rPr>
    </w:lvl>
    <w:lvl w:ilvl="5" w:tplc="89C005A6">
      <w:start w:val="1"/>
      <w:numFmt w:val="bullet"/>
      <w:lvlText w:val=""/>
      <w:lvlJc w:val="left"/>
      <w:pPr>
        <w:tabs>
          <w:tab w:val="num" w:pos="4320"/>
        </w:tabs>
        <w:ind w:left="4320" w:hanging="360"/>
      </w:pPr>
      <w:rPr>
        <w:rFonts w:ascii="Wingdings" w:hAnsi="Wingdings"/>
      </w:rPr>
    </w:lvl>
    <w:lvl w:ilvl="6" w:tplc="0294285E">
      <w:start w:val="1"/>
      <w:numFmt w:val="bullet"/>
      <w:lvlText w:val=""/>
      <w:lvlJc w:val="left"/>
      <w:pPr>
        <w:tabs>
          <w:tab w:val="num" w:pos="5040"/>
        </w:tabs>
        <w:ind w:left="5040" w:hanging="360"/>
      </w:pPr>
      <w:rPr>
        <w:rFonts w:ascii="Symbol" w:hAnsi="Symbol"/>
      </w:rPr>
    </w:lvl>
    <w:lvl w:ilvl="7" w:tplc="E6A61B66">
      <w:start w:val="1"/>
      <w:numFmt w:val="bullet"/>
      <w:lvlText w:val="o"/>
      <w:lvlJc w:val="left"/>
      <w:pPr>
        <w:tabs>
          <w:tab w:val="num" w:pos="5760"/>
        </w:tabs>
        <w:ind w:left="5760" w:hanging="360"/>
      </w:pPr>
      <w:rPr>
        <w:rFonts w:ascii="Courier New" w:hAnsi="Courier New"/>
      </w:rPr>
    </w:lvl>
    <w:lvl w:ilvl="8" w:tplc="60C255EA">
      <w:start w:val="1"/>
      <w:numFmt w:val="bullet"/>
      <w:lvlText w:val=""/>
      <w:lvlJc w:val="left"/>
      <w:pPr>
        <w:tabs>
          <w:tab w:val="num" w:pos="6480"/>
        </w:tabs>
        <w:ind w:left="6480" w:hanging="360"/>
      </w:pPr>
      <w:rPr>
        <w:rFonts w:ascii="Wingdings" w:hAnsi="Wingdings"/>
      </w:rPr>
    </w:lvl>
  </w:abstractNum>
  <w:abstractNum w:abstractNumId="56" w15:restartNumberingAfterBreak="0">
    <w:nsid w:val="00000039"/>
    <w:multiLevelType w:val="multilevel"/>
    <w:tmpl w:val="00000039"/>
    <w:lvl w:ilvl="0">
      <w:start w:val="3"/>
      <w:numFmt w:val="decimal"/>
      <w:lvlText w:val="%1."/>
      <w:lvlJc w:val="left"/>
      <w:pPr>
        <w:tabs>
          <w:tab w:val="num" w:pos="1300"/>
        </w:tabs>
        <w:ind w:left="1300"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0000003A"/>
    <w:multiLevelType w:val="multilevel"/>
    <w:tmpl w:val="0000003A"/>
    <w:lvl w:ilvl="0">
      <w:start w:val="4"/>
      <w:numFmt w:val="decimal"/>
      <w:lvlText w:val="%1."/>
      <w:lvlJc w:val="left"/>
      <w:pPr>
        <w:tabs>
          <w:tab w:val="num" w:pos="1300"/>
        </w:tabs>
        <w:ind w:left="1300"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0000003B"/>
    <w:multiLevelType w:val="hybridMultilevel"/>
    <w:tmpl w:val="0000003B"/>
    <w:lvl w:ilvl="0" w:tplc="722432F6">
      <w:start w:val="1"/>
      <w:numFmt w:val="bullet"/>
      <w:lvlText w:val="•"/>
      <w:lvlJc w:val="left"/>
      <w:pPr>
        <w:tabs>
          <w:tab w:val="num" w:pos="1649"/>
        </w:tabs>
        <w:ind w:left="1649" w:hanging="359"/>
      </w:pPr>
      <w:rPr>
        <w:rFonts w:ascii="Times New Roman" w:eastAsia="Times New Roman" w:hAnsi="Times New Roman" w:cs="Times New Roman"/>
        <w:b w:val="0"/>
        <w:bCs w:val="0"/>
        <w:i w:val="0"/>
        <w:iCs w:val="0"/>
        <w:color w:val="000000"/>
        <w:sz w:val="22"/>
      </w:rPr>
    </w:lvl>
    <w:lvl w:ilvl="1" w:tplc="7EA02B20">
      <w:start w:val="1"/>
      <w:numFmt w:val="bullet"/>
      <w:lvlText w:val="o"/>
      <w:lvlJc w:val="left"/>
      <w:pPr>
        <w:tabs>
          <w:tab w:val="num" w:pos="2020"/>
        </w:tabs>
        <w:ind w:left="2020" w:hanging="360"/>
      </w:pPr>
      <w:rPr>
        <w:rFonts w:ascii="Courier New" w:eastAsia="Courier New" w:hAnsi="Courier New" w:cs="Courier New"/>
        <w:b w:val="0"/>
        <w:bCs w:val="0"/>
        <w:i w:val="0"/>
        <w:iCs w:val="0"/>
        <w:color w:val="000000"/>
        <w:sz w:val="22"/>
      </w:rPr>
    </w:lvl>
    <w:lvl w:ilvl="2" w:tplc="D06EB154">
      <w:start w:val="1"/>
      <w:numFmt w:val="bullet"/>
      <w:lvlText w:val=""/>
      <w:lvlJc w:val="left"/>
      <w:pPr>
        <w:tabs>
          <w:tab w:val="num" w:pos="2160"/>
        </w:tabs>
        <w:ind w:left="2160" w:hanging="360"/>
      </w:pPr>
      <w:rPr>
        <w:rFonts w:ascii="Wingdings" w:hAnsi="Wingdings"/>
      </w:rPr>
    </w:lvl>
    <w:lvl w:ilvl="3" w:tplc="61265EB4">
      <w:start w:val="1"/>
      <w:numFmt w:val="bullet"/>
      <w:lvlText w:val=""/>
      <w:lvlJc w:val="left"/>
      <w:pPr>
        <w:tabs>
          <w:tab w:val="num" w:pos="2880"/>
        </w:tabs>
        <w:ind w:left="2880" w:hanging="360"/>
      </w:pPr>
      <w:rPr>
        <w:rFonts w:ascii="Symbol" w:hAnsi="Symbol"/>
      </w:rPr>
    </w:lvl>
    <w:lvl w:ilvl="4" w:tplc="837C9EBC">
      <w:start w:val="1"/>
      <w:numFmt w:val="bullet"/>
      <w:lvlText w:val="o"/>
      <w:lvlJc w:val="left"/>
      <w:pPr>
        <w:tabs>
          <w:tab w:val="num" w:pos="3600"/>
        </w:tabs>
        <w:ind w:left="3600" w:hanging="360"/>
      </w:pPr>
      <w:rPr>
        <w:rFonts w:ascii="Courier New" w:hAnsi="Courier New"/>
      </w:rPr>
    </w:lvl>
    <w:lvl w:ilvl="5" w:tplc="407E8D00">
      <w:start w:val="1"/>
      <w:numFmt w:val="bullet"/>
      <w:lvlText w:val=""/>
      <w:lvlJc w:val="left"/>
      <w:pPr>
        <w:tabs>
          <w:tab w:val="num" w:pos="4320"/>
        </w:tabs>
        <w:ind w:left="4320" w:hanging="360"/>
      </w:pPr>
      <w:rPr>
        <w:rFonts w:ascii="Wingdings" w:hAnsi="Wingdings"/>
      </w:rPr>
    </w:lvl>
    <w:lvl w:ilvl="6" w:tplc="DBDC0B82">
      <w:start w:val="1"/>
      <w:numFmt w:val="bullet"/>
      <w:lvlText w:val=""/>
      <w:lvlJc w:val="left"/>
      <w:pPr>
        <w:tabs>
          <w:tab w:val="num" w:pos="5040"/>
        </w:tabs>
        <w:ind w:left="5040" w:hanging="360"/>
      </w:pPr>
      <w:rPr>
        <w:rFonts w:ascii="Symbol" w:hAnsi="Symbol"/>
      </w:rPr>
    </w:lvl>
    <w:lvl w:ilvl="7" w:tplc="FE4C704E">
      <w:start w:val="1"/>
      <w:numFmt w:val="bullet"/>
      <w:lvlText w:val="o"/>
      <w:lvlJc w:val="left"/>
      <w:pPr>
        <w:tabs>
          <w:tab w:val="num" w:pos="5760"/>
        </w:tabs>
        <w:ind w:left="5760" w:hanging="360"/>
      </w:pPr>
      <w:rPr>
        <w:rFonts w:ascii="Courier New" w:hAnsi="Courier New"/>
      </w:rPr>
    </w:lvl>
    <w:lvl w:ilvl="8" w:tplc="03E6EF34">
      <w:start w:val="1"/>
      <w:numFmt w:val="bullet"/>
      <w:lvlText w:val=""/>
      <w:lvlJc w:val="left"/>
      <w:pPr>
        <w:tabs>
          <w:tab w:val="num" w:pos="6480"/>
        </w:tabs>
        <w:ind w:left="6480" w:hanging="360"/>
      </w:pPr>
      <w:rPr>
        <w:rFonts w:ascii="Wingdings" w:hAnsi="Wingdings"/>
      </w:rPr>
    </w:lvl>
  </w:abstractNum>
  <w:abstractNum w:abstractNumId="59" w15:restartNumberingAfterBreak="0">
    <w:nsid w:val="0000003C"/>
    <w:multiLevelType w:val="hybridMultilevel"/>
    <w:tmpl w:val="0000003C"/>
    <w:lvl w:ilvl="0" w:tplc="0402FE86">
      <w:start w:val="1"/>
      <w:numFmt w:val="bullet"/>
      <w:lvlText w:val="o"/>
      <w:lvlJc w:val="left"/>
      <w:pPr>
        <w:tabs>
          <w:tab w:val="num" w:pos="2020"/>
        </w:tabs>
        <w:ind w:left="2020" w:hanging="360"/>
      </w:pPr>
      <w:rPr>
        <w:rFonts w:ascii="Courier New" w:eastAsia="Courier New" w:hAnsi="Courier New" w:cs="Courier New"/>
        <w:b w:val="0"/>
        <w:bCs w:val="0"/>
        <w:i w:val="0"/>
        <w:iCs w:val="0"/>
        <w:color w:val="000000"/>
        <w:sz w:val="22"/>
      </w:rPr>
    </w:lvl>
    <w:lvl w:ilvl="1" w:tplc="FA2AE418">
      <w:start w:val="1"/>
      <w:numFmt w:val="bullet"/>
      <w:lvlText w:val="o"/>
      <w:lvlJc w:val="left"/>
      <w:pPr>
        <w:tabs>
          <w:tab w:val="num" w:pos="1440"/>
        </w:tabs>
        <w:ind w:left="1440" w:hanging="360"/>
      </w:pPr>
      <w:rPr>
        <w:rFonts w:ascii="Courier New" w:hAnsi="Courier New"/>
      </w:rPr>
    </w:lvl>
    <w:lvl w:ilvl="2" w:tplc="3260F094">
      <w:start w:val="1"/>
      <w:numFmt w:val="bullet"/>
      <w:lvlText w:val=""/>
      <w:lvlJc w:val="left"/>
      <w:pPr>
        <w:tabs>
          <w:tab w:val="num" w:pos="2160"/>
        </w:tabs>
        <w:ind w:left="2160" w:hanging="360"/>
      </w:pPr>
      <w:rPr>
        <w:rFonts w:ascii="Wingdings" w:hAnsi="Wingdings"/>
      </w:rPr>
    </w:lvl>
    <w:lvl w:ilvl="3" w:tplc="276A762A">
      <w:start w:val="1"/>
      <w:numFmt w:val="bullet"/>
      <w:lvlText w:val=""/>
      <w:lvlJc w:val="left"/>
      <w:pPr>
        <w:tabs>
          <w:tab w:val="num" w:pos="2880"/>
        </w:tabs>
        <w:ind w:left="2880" w:hanging="360"/>
      </w:pPr>
      <w:rPr>
        <w:rFonts w:ascii="Symbol" w:hAnsi="Symbol"/>
      </w:rPr>
    </w:lvl>
    <w:lvl w:ilvl="4" w:tplc="A882305C">
      <w:start w:val="1"/>
      <w:numFmt w:val="bullet"/>
      <w:lvlText w:val="o"/>
      <w:lvlJc w:val="left"/>
      <w:pPr>
        <w:tabs>
          <w:tab w:val="num" w:pos="3600"/>
        </w:tabs>
        <w:ind w:left="3600" w:hanging="360"/>
      </w:pPr>
      <w:rPr>
        <w:rFonts w:ascii="Courier New" w:hAnsi="Courier New"/>
      </w:rPr>
    </w:lvl>
    <w:lvl w:ilvl="5" w:tplc="9AF29BAE">
      <w:start w:val="1"/>
      <w:numFmt w:val="bullet"/>
      <w:lvlText w:val=""/>
      <w:lvlJc w:val="left"/>
      <w:pPr>
        <w:tabs>
          <w:tab w:val="num" w:pos="4320"/>
        </w:tabs>
        <w:ind w:left="4320" w:hanging="360"/>
      </w:pPr>
      <w:rPr>
        <w:rFonts w:ascii="Wingdings" w:hAnsi="Wingdings"/>
      </w:rPr>
    </w:lvl>
    <w:lvl w:ilvl="6" w:tplc="FE9E774A">
      <w:start w:val="1"/>
      <w:numFmt w:val="bullet"/>
      <w:lvlText w:val=""/>
      <w:lvlJc w:val="left"/>
      <w:pPr>
        <w:tabs>
          <w:tab w:val="num" w:pos="5040"/>
        </w:tabs>
        <w:ind w:left="5040" w:hanging="360"/>
      </w:pPr>
      <w:rPr>
        <w:rFonts w:ascii="Symbol" w:hAnsi="Symbol"/>
      </w:rPr>
    </w:lvl>
    <w:lvl w:ilvl="7" w:tplc="B46AF984">
      <w:start w:val="1"/>
      <w:numFmt w:val="bullet"/>
      <w:lvlText w:val="o"/>
      <w:lvlJc w:val="left"/>
      <w:pPr>
        <w:tabs>
          <w:tab w:val="num" w:pos="5760"/>
        </w:tabs>
        <w:ind w:left="5760" w:hanging="360"/>
      </w:pPr>
      <w:rPr>
        <w:rFonts w:ascii="Courier New" w:hAnsi="Courier New"/>
      </w:rPr>
    </w:lvl>
    <w:lvl w:ilvl="8" w:tplc="D822133C">
      <w:start w:val="1"/>
      <w:numFmt w:val="bullet"/>
      <w:lvlText w:val=""/>
      <w:lvlJc w:val="left"/>
      <w:pPr>
        <w:tabs>
          <w:tab w:val="num" w:pos="6480"/>
        </w:tabs>
        <w:ind w:left="6480" w:hanging="360"/>
      </w:pPr>
      <w:rPr>
        <w:rFonts w:ascii="Wingdings" w:hAnsi="Wingdings"/>
      </w:rPr>
    </w:lvl>
  </w:abstractNum>
  <w:abstractNum w:abstractNumId="60" w15:restartNumberingAfterBreak="0">
    <w:nsid w:val="0000003D"/>
    <w:multiLevelType w:val="multilevel"/>
    <w:tmpl w:val="0000003D"/>
    <w:lvl w:ilvl="0">
      <w:start w:val="5"/>
      <w:numFmt w:val="decimal"/>
      <w:lvlText w:val="%1."/>
      <w:lvlJc w:val="left"/>
      <w:pPr>
        <w:tabs>
          <w:tab w:val="num" w:pos="1300"/>
        </w:tabs>
        <w:ind w:left="1300"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0000003E"/>
    <w:multiLevelType w:val="hybridMultilevel"/>
    <w:tmpl w:val="0000003E"/>
    <w:lvl w:ilvl="0" w:tplc="197E6DDA">
      <w:start w:val="1"/>
      <w:numFmt w:val="bullet"/>
      <w:lvlText w:val="•"/>
      <w:lvlJc w:val="left"/>
      <w:pPr>
        <w:tabs>
          <w:tab w:val="num" w:pos="1650"/>
        </w:tabs>
        <w:ind w:left="1650" w:hanging="360"/>
      </w:pPr>
      <w:rPr>
        <w:rFonts w:ascii="Times New Roman" w:eastAsia="Times New Roman" w:hAnsi="Times New Roman" w:cs="Times New Roman"/>
        <w:b w:val="0"/>
        <w:bCs w:val="0"/>
        <w:i w:val="0"/>
        <w:iCs w:val="0"/>
        <w:color w:val="000000"/>
        <w:sz w:val="22"/>
      </w:rPr>
    </w:lvl>
    <w:lvl w:ilvl="1" w:tplc="C480E2AA">
      <w:start w:val="1"/>
      <w:numFmt w:val="bullet"/>
      <w:lvlText w:val="o"/>
      <w:lvlJc w:val="left"/>
      <w:pPr>
        <w:tabs>
          <w:tab w:val="num" w:pos="1440"/>
        </w:tabs>
        <w:ind w:left="1440" w:hanging="360"/>
      </w:pPr>
      <w:rPr>
        <w:rFonts w:ascii="Courier New" w:hAnsi="Courier New"/>
      </w:rPr>
    </w:lvl>
    <w:lvl w:ilvl="2" w:tplc="4BC0918E">
      <w:start w:val="1"/>
      <w:numFmt w:val="bullet"/>
      <w:lvlText w:val=""/>
      <w:lvlJc w:val="left"/>
      <w:pPr>
        <w:tabs>
          <w:tab w:val="num" w:pos="2160"/>
        </w:tabs>
        <w:ind w:left="2160" w:hanging="360"/>
      </w:pPr>
      <w:rPr>
        <w:rFonts w:ascii="Wingdings" w:hAnsi="Wingdings"/>
      </w:rPr>
    </w:lvl>
    <w:lvl w:ilvl="3" w:tplc="8BB2A1C8">
      <w:start w:val="1"/>
      <w:numFmt w:val="bullet"/>
      <w:lvlText w:val=""/>
      <w:lvlJc w:val="left"/>
      <w:pPr>
        <w:tabs>
          <w:tab w:val="num" w:pos="2880"/>
        </w:tabs>
        <w:ind w:left="2880" w:hanging="360"/>
      </w:pPr>
      <w:rPr>
        <w:rFonts w:ascii="Symbol" w:hAnsi="Symbol"/>
      </w:rPr>
    </w:lvl>
    <w:lvl w:ilvl="4" w:tplc="27925702">
      <w:start w:val="1"/>
      <w:numFmt w:val="bullet"/>
      <w:lvlText w:val="o"/>
      <w:lvlJc w:val="left"/>
      <w:pPr>
        <w:tabs>
          <w:tab w:val="num" w:pos="3600"/>
        </w:tabs>
        <w:ind w:left="3600" w:hanging="360"/>
      </w:pPr>
      <w:rPr>
        <w:rFonts w:ascii="Courier New" w:hAnsi="Courier New"/>
      </w:rPr>
    </w:lvl>
    <w:lvl w:ilvl="5" w:tplc="3FF046EA">
      <w:start w:val="1"/>
      <w:numFmt w:val="bullet"/>
      <w:lvlText w:val=""/>
      <w:lvlJc w:val="left"/>
      <w:pPr>
        <w:tabs>
          <w:tab w:val="num" w:pos="4320"/>
        </w:tabs>
        <w:ind w:left="4320" w:hanging="360"/>
      </w:pPr>
      <w:rPr>
        <w:rFonts w:ascii="Wingdings" w:hAnsi="Wingdings"/>
      </w:rPr>
    </w:lvl>
    <w:lvl w:ilvl="6" w:tplc="CD26E076">
      <w:start w:val="1"/>
      <w:numFmt w:val="bullet"/>
      <w:lvlText w:val=""/>
      <w:lvlJc w:val="left"/>
      <w:pPr>
        <w:tabs>
          <w:tab w:val="num" w:pos="5040"/>
        </w:tabs>
        <w:ind w:left="5040" w:hanging="360"/>
      </w:pPr>
      <w:rPr>
        <w:rFonts w:ascii="Symbol" w:hAnsi="Symbol"/>
      </w:rPr>
    </w:lvl>
    <w:lvl w:ilvl="7" w:tplc="A3649C4E">
      <w:start w:val="1"/>
      <w:numFmt w:val="bullet"/>
      <w:lvlText w:val="o"/>
      <w:lvlJc w:val="left"/>
      <w:pPr>
        <w:tabs>
          <w:tab w:val="num" w:pos="5760"/>
        </w:tabs>
        <w:ind w:left="5760" w:hanging="360"/>
      </w:pPr>
      <w:rPr>
        <w:rFonts w:ascii="Courier New" w:hAnsi="Courier New"/>
      </w:rPr>
    </w:lvl>
    <w:lvl w:ilvl="8" w:tplc="EF9AA9DA">
      <w:start w:val="1"/>
      <w:numFmt w:val="bullet"/>
      <w:lvlText w:val=""/>
      <w:lvlJc w:val="left"/>
      <w:pPr>
        <w:tabs>
          <w:tab w:val="num" w:pos="6480"/>
        </w:tabs>
        <w:ind w:left="6480" w:hanging="360"/>
      </w:pPr>
      <w:rPr>
        <w:rFonts w:ascii="Wingdings" w:hAnsi="Wingdings"/>
      </w:rPr>
    </w:lvl>
  </w:abstractNum>
  <w:abstractNum w:abstractNumId="62" w15:restartNumberingAfterBreak="0">
    <w:nsid w:val="0000003F"/>
    <w:multiLevelType w:val="hybridMultilevel"/>
    <w:tmpl w:val="0000003F"/>
    <w:lvl w:ilvl="0" w:tplc="C77C5CF0">
      <w:start w:val="1"/>
      <w:numFmt w:val="bullet"/>
      <w:lvlText w:val="o"/>
      <w:lvlJc w:val="left"/>
      <w:pPr>
        <w:tabs>
          <w:tab w:val="num" w:pos="2063"/>
        </w:tabs>
        <w:ind w:left="2063" w:hanging="359"/>
      </w:pPr>
      <w:rPr>
        <w:rFonts w:ascii="Courier New" w:eastAsia="Courier New" w:hAnsi="Courier New" w:cs="Courier New"/>
        <w:b w:val="0"/>
        <w:bCs w:val="0"/>
        <w:i w:val="0"/>
        <w:iCs w:val="0"/>
        <w:color w:val="000000"/>
        <w:sz w:val="22"/>
      </w:rPr>
    </w:lvl>
    <w:lvl w:ilvl="1" w:tplc="E204482A">
      <w:start w:val="1"/>
      <w:numFmt w:val="bullet"/>
      <w:lvlText w:val="o"/>
      <w:lvlJc w:val="left"/>
      <w:pPr>
        <w:tabs>
          <w:tab w:val="num" w:pos="1440"/>
        </w:tabs>
        <w:ind w:left="1440" w:hanging="360"/>
      </w:pPr>
      <w:rPr>
        <w:rFonts w:ascii="Courier New" w:hAnsi="Courier New"/>
      </w:rPr>
    </w:lvl>
    <w:lvl w:ilvl="2" w:tplc="C1D6D89E">
      <w:start w:val="1"/>
      <w:numFmt w:val="bullet"/>
      <w:lvlText w:val=""/>
      <w:lvlJc w:val="left"/>
      <w:pPr>
        <w:tabs>
          <w:tab w:val="num" w:pos="2160"/>
        </w:tabs>
        <w:ind w:left="2160" w:hanging="360"/>
      </w:pPr>
      <w:rPr>
        <w:rFonts w:ascii="Wingdings" w:hAnsi="Wingdings"/>
      </w:rPr>
    </w:lvl>
    <w:lvl w:ilvl="3" w:tplc="B8B6BD0A">
      <w:start w:val="1"/>
      <w:numFmt w:val="bullet"/>
      <w:lvlText w:val=""/>
      <w:lvlJc w:val="left"/>
      <w:pPr>
        <w:tabs>
          <w:tab w:val="num" w:pos="2880"/>
        </w:tabs>
        <w:ind w:left="2880" w:hanging="360"/>
      </w:pPr>
      <w:rPr>
        <w:rFonts w:ascii="Symbol" w:hAnsi="Symbol"/>
      </w:rPr>
    </w:lvl>
    <w:lvl w:ilvl="4" w:tplc="A42831E2">
      <w:start w:val="1"/>
      <w:numFmt w:val="bullet"/>
      <w:lvlText w:val="o"/>
      <w:lvlJc w:val="left"/>
      <w:pPr>
        <w:tabs>
          <w:tab w:val="num" w:pos="3600"/>
        </w:tabs>
        <w:ind w:left="3600" w:hanging="360"/>
      </w:pPr>
      <w:rPr>
        <w:rFonts w:ascii="Courier New" w:hAnsi="Courier New"/>
      </w:rPr>
    </w:lvl>
    <w:lvl w:ilvl="5" w:tplc="150CD08A">
      <w:start w:val="1"/>
      <w:numFmt w:val="bullet"/>
      <w:lvlText w:val=""/>
      <w:lvlJc w:val="left"/>
      <w:pPr>
        <w:tabs>
          <w:tab w:val="num" w:pos="4320"/>
        </w:tabs>
        <w:ind w:left="4320" w:hanging="360"/>
      </w:pPr>
      <w:rPr>
        <w:rFonts w:ascii="Wingdings" w:hAnsi="Wingdings"/>
      </w:rPr>
    </w:lvl>
    <w:lvl w:ilvl="6" w:tplc="D592BF80">
      <w:start w:val="1"/>
      <w:numFmt w:val="bullet"/>
      <w:lvlText w:val=""/>
      <w:lvlJc w:val="left"/>
      <w:pPr>
        <w:tabs>
          <w:tab w:val="num" w:pos="5040"/>
        </w:tabs>
        <w:ind w:left="5040" w:hanging="360"/>
      </w:pPr>
      <w:rPr>
        <w:rFonts w:ascii="Symbol" w:hAnsi="Symbol"/>
      </w:rPr>
    </w:lvl>
    <w:lvl w:ilvl="7" w:tplc="1102FA48">
      <w:start w:val="1"/>
      <w:numFmt w:val="bullet"/>
      <w:lvlText w:val="o"/>
      <w:lvlJc w:val="left"/>
      <w:pPr>
        <w:tabs>
          <w:tab w:val="num" w:pos="5760"/>
        </w:tabs>
        <w:ind w:left="5760" w:hanging="360"/>
      </w:pPr>
      <w:rPr>
        <w:rFonts w:ascii="Courier New" w:hAnsi="Courier New"/>
      </w:rPr>
    </w:lvl>
    <w:lvl w:ilvl="8" w:tplc="31120B88">
      <w:start w:val="1"/>
      <w:numFmt w:val="bullet"/>
      <w:lvlText w:val=""/>
      <w:lvlJc w:val="left"/>
      <w:pPr>
        <w:tabs>
          <w:tab w:val="num" w:pos="6480"/>
        </w:tabs>
        <w:ind w:left="6480" w:hanging="360"/>
      </w:pPr>
      <w:rPr>
        <w:rFonts w:ascii="Wingdings" w:hAnsi="Wingdings"/>
      </w:rPr>
    </w:lvl>
  </w:abstractNum>
  <w:abstractNum w:abstractNumId="63" w15:restartNumberingAfterBreak="0">
    <w:nsid w:val="00000040"/>
    <w:multiLevelType w:val="multilevel"/>
    <w:tmpl w:val="00000040"/>
    <w:lvl w:ilvl="0">
      <w:start w:val="6"/>
      <w:numFmt w:val="decimal"/>
      <w:lvlText w:val="%1."/>
      <w:lvlJc w:val="left"/>
      <w:pPr>
        <w:tabs>
          <w:tab w:val="num" w:pos="1300"/>
        </w:tabs>
        <w:ind w:left="1300"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00000041"/>
    <w:multiLevelType w:val="hybridMultilevel"/>
    <w:tmpl w:val="00000041"/>
    <w:lvl w:ilvl="0" w:tplc="7F0C72D0">
      <w:start w:val="1"/>
      <w:numFmt w:val="bullet"/>
      <w:lvlText w:val="•"/>
      <w:lvlJc w:val="left"/>
      <w:pPr>
        <w:tabs>
          <w:tab w:val="num" w:pos="1649"/>
        </w:tabs>
        <w:ind w:left="1649" w:hanging="360"/>
      </w:pPr>
      <w:rPr>
        <w:rFonts w:ascii="Times New Roman" w:eastAsia="Times New Roman" w:hAnsi="Times New Roman" w:cs="Times New Roman"/>
        <w:b w:val="0"/>
        <w:bCs w:val="0"/>
        <w:i w:val="0"/>
        <w:iCs w:val="0"/>
        <w:color w:val="000000"/>
        <w:sz w:val="22"/>
      </w:rPr>
    </w:lvl>
    <w:lvl w:ilvl="1" w:tplc="33BC44D8">
      <w:start w:val="1"/>
      <w:numFmt w:val="bullet"/>
      <w:lvlText w:val="o"/>
      <w:lvlJc w:val="left"/>
      <w:pPr>
        <w:tabs>
          <w:tab w:val="num" w:pos="2063"/>
        </w:tabs>
        <w:ind w:left="2063" w:hanging="360"/>
      </w:pPr>
      <w:rPr>
        <w:rFonts w:ascii="Courier New" w:eastAsia="Courier New" w:hAnsi="Courier New" w:cs="Courier New"/>
        <w:b w:val="0"/>
        <w:bCs w:val="0"/>
        <w:i w:val="0"/>
        <w:iCs w:val="0"/>
        <w:color w:val="000000"/>
        <w:sz w:val="22"/>
      </w:rPr>
    </w:lvl>
    <w:lvl w:ilvl="2" w:tplc="A46687E8">
      <w:start w:val="1"/>
      <w:numFmt w:val="bullet"/>
      <w:lvlText w:val=""/>
      <w:lvlJc w:val="left"/>
      <w:pPr>
        <w:tabs>
          <w:tab w:val="num" w:pos="2160"/>
        </w:tabs>
        <w:ind w:left="2160" w:hanging="360"/>
      </w:pPr>
      <w:rPr>
        <w:rFonts w:ascii="Wingdings" w:hAnsi="Wingdings"/>
      </w:rPr>
    </w:lvl>
    <w:lvl w:ilvl="3" w:tplc="530EC9EC">
      <w:start w:val="1"/>
      <w:numFmt w:val="bullet"/>
      <w:lvlText w:val=""/>
      <w:lvlJc w:val="left"/>
      <w:pPr>
        <w:tabs>
          <w:tab w:val="num" w:pos="2880"/>
        </w:tabs>
        <w:ind w:left="2880" w:hanging="360"/>
      </w:pPr>
      <w:rPr>
        <w:rFonts w:ascii="Symbol" w:hAnsi="Symbol"/>
      </w:rPr>
    </w:lvl>
    <w:lvl w:ilvl="4" w:tplc="E6386DD0">
      <w:start w:val="1"/>
      <w:numFmt w:val="bullet"/>
      <w:lvlText w:val="o"/>
      <w:lvlJc w:val="left"/>
      <w:pPr>
        <w:tabs>
          <w:tab w:val="num" w:pos="3600"/>
        </w:tabs>
        <w:ind w:left="3600" w:hanging="360"/>
      </w:pPr>
      <w:rPr>
        <w:rFonts w:ascii="Courier New" w:hAnsi="Courier New"/>
      </w:rPr>
    </w:lvl>
    <w:lvl w:ilvl="5" w:tplc="431035D0">
      <w:start w:val="1"/>
      <w:numFmt w:val="bullet"/>
      <w:lvlText w:val=""/>
      <w:lvlJc w:val="left"/>
      <w:pPr>
        <w:tabs>
          <w:tab w:val="num" w:pos="4320"/>
        </w:tabs>
        <w:ind w:left="4320" w:hanging="360"/>
      </w:pPr>
      <w:rPr>
        <w:rFonts w:ascii="Wingdings" w:hAnsi="Wingdings"/>
      </w:rPr>
    </w:lvl>
    <w:lvl w:ilvl="6" w:tplc="E0BE8D32">
      <w:start w:val="1"/>
      <w:numFmt w:val="bullet"/>
      <w:lvlText w:val=""/>
      <w:lvlJc w:val="left"/>
      <w:pPr>
        <w:tabs>
          <w:tab w:val="num" w:pos="5040"/>
        </w:tabs>
        <w:ind w:left="5040" w:hanging="360"/>
      </w:pPr>
      <w:rPr>
        <w:rFonts w:ascii="Symbol" w:hAnsi="Symbol"/>
      </w:rPr>
    </w:lvl>
    <w:lvl w:ilvl="7" w:tplc="4E8A804A">
      <w:start w:val="1"/>
      <w:numFmt w:val="bullet"/>
      <w:lvlText w:val="o"/>
      <w:lvlJc w:val="left"/>
      <w:pPr>
        <w:tabs>
          <w:tab w:val="num" w:pos="5760"/>
        </w:tabs>
        <w:ind w:left="5760" w:hanging="360"/>
      </w:pPr>
      <w:rPr>
        <w:rFonts w:ascii="Courier New" w:hAnsi="Courier New"/>
      </w:rPr>
    </w:lvl>
    <w:lvl w:ilvl="8" w:tplc="0054D2F8">
      <w:start w:val="1"/>
      <w:numFmt w:val="bullet"/>
      <w:lvlText w:val=""/>
      <w:lvlJc w:val="left"/>
      <w:pPr>
        <w:tabs>
          <w:tab w:val="num" w:pos="6480"/>
        </w:tabs>
        <w:ind w:left="6480" w:hanging="360"/>
      </w:pPr>
      <w:rPr>
        <w:rFonts w:ascii="Wingdings" w:hAnsi="Wingdings"/>
      </w:rPr>
    </w:lvl>
  </w:abstractNum>
  <w:abstractNum w:abstractNumId="65" w15:restartNumberingAfterBreak="0">
    <w:nsid w:val="00000042"/>
    <w:multiLevelType w:val="hybridMultilevel"/>
    <w:tmpl w:val="00000042"/>
    <w:lvl w:ilvl="0" w:tplc="A3581534">
      <w:start w:val="1"/>
      <w:numFmt w:val="bullet"/>
      <w:lvlText w:val="o"/>
      <w:lvlJc w:val="left"/>
      <w:pPr>
        <w:tabs>
          <w:tab w:val="num" w:pos="2063"/>
        </w:tabs>
        <w:ind w:left="2063" w:hanging="360"/>
      </w:pPr>
      <w:rPr>
        <w:rFonts w:ascii="Courier New" w:eastAsia="Courier New" w:hAnsi="Courier New" w:cs="Courier New"/>
        <w:b w:val="0"/>
        <w:bCs w:val="0"/>
        <w:i w:val="0"/>
        <w:iCs w:val="0"/>
        <w:color w:val="000000"/>
        <w:sz w:val="22"/>
      </w:rPr>
    </w:lvl>
    <w:lvl w:ilvl="1" w:tplc="D4C8AA0E">
      <w:start w:val="1"/>
      <w:numFmt w:val="bullet"/>
      <w:lvlText w:val="o"/>
      <w:lvlJc w:val="left"/>
      <w:pPr>
        <w:tabs>
          <w:tab w:val="num" w:pos="1440"/>
        </w:tabs>
        <w:ind w:left="1440" w:hanging="360"/>
      </w:pPr>
      <w:rPr>
        <w:rFonts w:ascii="Courier New" w:hAnsi="Courier New"/>
      </w:rPr>
    </w:lvl>
    <w:lvl w:ilvl="2" w:tplc="8C96F71A">
      <w:start w:val="1"/>
      <w:numFmt w:val="bullet"/>
      <w:lvlText w:val=""/>
      <w:lvlJc w:val="left"/>
      <w:pPr>
        <w:tabs>
          <w:tab w:val="num" w:pos="2160"/>
        </w:tabs>
        <w:ind w:left="2160" w:hanging="360"/>
      </w:pPr>
      <w:rPr>
        <w:rFonts w:ascii="Wingdings" w:hAnsi="Wingdings"/>
      </w:rPr>
    </w:lvl>
    <w:lvl w:ilvl="3" w:tplc="3620B07E">
      <w:start w:val="1"/>
      <w:numFmt w:val="bullet"/>
      <w:lvlText w:val=""/>
      <w:lvlJc w:val="left"/>
      <w:pPr>
        <w:tabs>
          <w:tab w:val="num" w:pos="2880"/>
        </w:tabs>
        <w:ind w:left="2880" w:hanging="360"/>
      </w:pPr>
      <w:rPr>
        <w:rFonts w:ascii="Symbol" w:hAnsi="Symbol"/>
      </w:rPr>
    </w:lvl>
    <w:lvl w:ilvl="4" w:tplc="6A5E3A82">
      <w:start w:val="1"/>
      <w:numFmt w:val="bullet"/>
      <w:lvlText w:val="o"/>
      <w:lvlJc w:val="left"/>
      <w:pPr>
        <w:tabs>
          <w:tab w:val="num" w:pos="3600"/>
        </w:tabs>
        <w:ind w:left="3600" w:hanging="360"/>
      </w:pPr>
      <w:rPr>
        <w:rFonts w:ascii="Courier New" w:hAnsi="Courier New"/>
      </w:rPr>
    </w:lvl>
    <w:lvl w:ilvl="5" w:tplc="1DD24782">
      <w:start w:val="1"/>
      <w:numFmt w:val="bullet"/>
      <w:lvlText w:val=""/>
      <w:lvlJc w:val="left"/>
      <w:pPr>
        <w:tabs>
          <w:tab w:val="num" w:pos="4320"/>
        </w:tabs>
        <w:ind w:left="4320" w:hanging="360"/>
      </w:pPr>
      <w:rPr>
        <w:rFonts w:ascii="Wingdings" w:hAnsi="Wingdings"/>
      </w:rPr>
    </w:lvl>
    <w:lvl w:ilvl="6" w:tplc="9CAA8E44">
      <w:start w:val="1"/>
      <w:numFmt w:val="bullet"/>
      <w:lvlText w:val=""/>
      <w:lvlJc w:val="left"/>
      <w:pPr>
        <w:tabs>
          <w:tab w:val="num" w:pos="5040"/>
        </w:tabs>
        <w:ind w:left="5040" w:hanging="360"/>
      </w:pPr>
      <w:rPr>
        <w:rFonts w:ascii="Symbol" w:hAnsi="Symbol"/>
      </w:rPr>
    </w:lvl>
    <w:lvl w:ilvl="7" w:tplc="3338491A">
      <w:start w:val="1"/>
      <w:numFmt w:val="bullet"/>
      <w:lvlText w:val="o"/>
      <w:lvlJc w:val="left"/>
      <w:pPr>
        <w:tabs>
          <w:tab w:val="num" w:pos="5760"/>
        </w:tabs>
        <w:ind w:left="5760" w:hanging="360"/>
      </w:pPr>
      <w:rPr>
        <w:rFonts w:ascii="Courier New" w:hAnsi="Courier New"/>
      </w:rPr>
    </w:lvl>
    <w:lvl w:ilvl="8" w:tplc="F032644A">
      <w:start w:val="1"/>
      <w:numFmt w:val="bullet"/>
      <w:lvlText w:val=""/>
      <w:lvlJc w:val="left"/>
      <w:pPr>
        <w:tabs>
          <w:tab w:val="num" w:pos="6480"/>
        </w:tabs>
        <w:ind w:left="6480" w:hanging="360"/>
      </w:pPr>
      <w:rPr>
        <w:rFonts w:ascii="Wingdings" w:hAnsi="Wingdings"/>
      </w:rPr>
    </w:lvl>
  </w:abstractNum>
  <w:abstractNum w:abstractNumId="66" w15:restartNumberingAfterBreak="0">
    <w:nsid w:val="00000043"/>
    <w:multiLevelType w:val="hybridMultilevel"/>
    <w:tmpl w:val="00000043"/>
    <w:lvl w:ilvl="0" w:tplc="762AB96E">
      <w:start w:val="1"/>
      <w:numFmt w:val="bullet"/>
      <w:lvlText w:val="o"/>
      <w:lvlJc w:val="left"/>
      <w:pPr>
        <w:tabs>
          <w:tab w:val="num" w:pos="2064"/>
        </w:tabs>
        <w:ind w:left="2064" w:hanging="360"/>
      </w:pPr>
      <w:rPr>
        <w:rFonts w:ascii="Courier New" w:eastAsia="Courier New" w:hAnsi="Courier New" w:cs="Courier New"/>
        <w:b w:val="0"/>
        <w:bCs w:val="0"/>
        <w:i w:val="0"/>
        <w:iCs w:val="0"/>
        <w:color w:val="000000"/>
        <w:sz w:val="22"/>
      </w:rPr>
    </w:lvl>
    <w:lvl w:ilvl="1" w:tplc="53AA13D4">
      <w:start w:val="1"/>
      <w:numFmt w:val="bullet"/>
      <w:lvlText w:val=""/>
      <w:lvlJc w:val="left"/>
      <w:pPr>
        <w:tabs>
          <w:tab w:val="num" w:pos="2489"/>
        </w:tabs>
        <w:ind w:left="2489" w:hanging="360"/>
      </w:pPr>
      <w:rPr>
        <w:rFonts w:ascii="Wingdings" w:eastAsia="Wingdings" w:hAnsi="Wingdings" w:cs="Wingdings"/>
        <w:b w:val="0"/>
        <w:bCs w:val="0"/>
        <w:i w:val="0"/>
        <w:iCs w:val="0"/>
        <w:color w:val="000000"/>
        <w:sz w:val="22"/>
      </w:rPr>
    </w:lvl>
    <w:lvl w:ilvl="2" w:tplc="297E33B4">
      <w:start w:val="1"/>
      <w:numFmt w:val="bullet"/>
      <w:lvlText w:val=""/>
      <w:lvlJc w:val="left"/>
      <w:pPr>
        <w:tabs>
          <w:tab w:val="num" w:pos="2160"/>
        </w:tabs>
        <w:ind w:left="2160" w:hanging="360"/>
      </w:pPr>
      <w:rPr>
        <w:rFonts w:ascii="Wingdings" w:hAnsi="Wingdings"/>
      </w:rPr>
    </w:lvl>
    <w:lvl w:ilvl="3" w:tplc="117E772A">
      <w:start w:val="1"/>
      <w:numFmt w:val="bullet"/>
      <w:lvlText w:val=""/>
      <w:lvlJc w:val="left"/>
      <w:pPr>
        <w:tabs>
          <w:tab w:val="num" w:pos="2880"/>
        </w:tabs>
        <w:ind w:left="2880" w:hanging="360"/>
      </w:pPr>
      <w:rPr>
        <w:rFonts w:ascii="Symbol" w:hAnsi="Symbol"/>
      </w:rPr>
    </w:lvl>
    <w:lvl w:ilvl="4" w:tplc="23028276">
      <w:start w:val="1"/>
      <w:numFmt w:val="bullet"/>
      <w:lvlText w:val="o"/>
      <w:lvlJc w:val="left"/>
      <w:pPr>
        <w:tabs>
          <w:tab w:val="num" w:pos="3600"/>
        </w:tabs>
        <w:ind w:left="3600" w:hanging="360"/>
      </w:pPr>
      <w:rPr>
        <w:rFonts w:ascii="Courier New" w:hAnsi="Courier New"/>
      </w:rPr>
    </w:lvl>
    <w:lvl w:ilvl="5" w:tplc="75629D96">
      <w:start w:val="1"/>
      <w:numFmt w:val="bullet"/>
      <w:lvlText w:val=""/>
      <w:lvlJc w:val="left"/>
      <w:pPr>
        <w:tabs>
          <w:tab w:val="num" w:pos="4320"/>
        </w:tabs>
        <w:ind w:left="4320" w:hanging="360"/>
      </w:pPr>
      <w:rPr>
        <w:rFonts w:ascii="Wingdings" w:hAnsi="Wingdings"/>
      </w:rPr>
    </w:lvl>
    <w:lvl w:ilvl="6" w:tplc="FE2C79F6">
      <w:start w:val="1"/>
      <w:numFmt w:val="bullet"/>
      <w:lvlText w:val=""/>
      <w:lvlJc w:val="left"/>
      <w:pPr>
        <w:tabs>
          <w:tab w:val="num" w:pos="5040"/>
        </w:tabs>
        <w:ind w:left="5040" w:hanging="360"/>
      </w:pPr>
      <w:rPr>
        <w:rFonts w:ascii="Symbol" w:hAnsi="Symbol"/>
      </w:rPr>
    </w:lvl>
    <w:lvl w:ilvl="7" w:tplc="57CEFAB6">
      <w:start w:val="1"/>
      <w:numFmt w:val="bullet"/>
      <w:lvlText w:val="o"/>
      <w:lvlJc w:val="left"/>
      <w:pPr>
        <w:tabs>
          <w:tab w:val="num" w:pos="5760"/>
        </w:tabs>
        <w:ind w:left="5760" w:hanging="360"/>
      </w:pPr>
      <w:rPr>
        <w:rFonts w:ascii="Courier New" w:hAnsi="Courier New"/>
      </w:rPr>
    </w:lvl>
    <w:lvl w:ilvl="8" w:tplc="BD5287D0">
      <w:start w:val="1"/>
      <w:numFmt w:val="bullet"/>
      <w:lvlText w:val=""/>
      <w:lvlJc w:val="left"/>
      <w:pPr>
        <w:tabs>
          <w:tab w:val="num" w:pos="6480"/>
        </w:tabs>
        <w:ind w:left="6480" w:hanging="360"/>
      </w:pPr>
      <w:rPr>
        <w:rFonts w:ascii="Wingdings" w:hAnsi="Wingdings"/>
      </w:rPr>
    </w:lvl>
  </w:abstractNum>
  <w:abstractNum w:abstractNumId="67" w15:restartNumberingAfterBreak="0">
    <w:nsid w:val="00000044"/>
    <w:multiLevelType w:val="multilevel"/>
    <w:tmpl w:val="00000044"/>
    <w:lvl w:ilvl="0">
      <w:start w:val="7"/>
      <w:numFmt w:val="decimal"/>
      <w:lvlText w:val="%1."/>
      <w:lvlJc w:val="left"/>
      <w:pPr>
        <w:tabs>
          <w:tab w:val="num" w:pos="1300"/>
        </w:tabs>
        <w:ind w:left="1300" w:hanging="360"/>
      </w:pPr>
      <w:rPr>
        <w:rFonts w:ascii="Calibri" w:eastAsia="Calibri" w:hAnsi="Calibri" w:cs="Calibri"/>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00000045"/>
    <w:multiLevelType w:val="hybridMultilevel"/>
    <w:tmpl w:val="00000045"/>
    <w:lvl w:ilvl="0" w:tplc="05282D4C">
      <w:start w:val="1"/>
      <w:numFmt w:val="bullet"/>
      <w:lvlText w:val="•"/>
      <w:lvlJc w:val="left"/>
      <w:pPr>
        <w:tabs>
          <w:tab w:val="num" w:pos="1649"/>
        </w:tabs>
        <w:ind w:left="1649" w:hanging="359"/>
      </w:pPr>
      <w:rPr>
        <w:rFonts w:ascii="Times New Roman" w:eastAsia="Times New Roman" w:hAnsi="Times New Roman" w:cs="Times New Roman"/>
        <w:b w:val="0"/>
        <w:bCs w:val="0"/>
        <w:i w:val="0"/>
        <w:iCs w:val="0"/>
        <w:color w:val="000000"/>
        <w:sz w:val="22"/>
      </w:rPr>
    </w:lvl>
    <w:lvl w:ilvl="1" w:tplc="0F78BE98">
      <w:start w:val="1"/>
      <w:numFmt w:val="bullet"/>
      <w:lvlText w:val="o"/>
      <w:lvlJc w:val="left"/>
      <w:pPr>
        <w:tabs>
          <w:tab w:val="num" w:pos="1440"/>
        </w:tabs>
        <w:ind w:left="1440" w:hanging="360"/>
      </w:pPr>
      <w:rPr>
        <w:rFonts w:ascii="Courier New" w:hAnsi="Courier New"/>
      </w:rPr>
    </w:lvl>
    <w:lvl w:ilvl="2" w:tplc="7E8C33AA">
      <w:start w:val="1"/>
      <w:numFmt w:val="bullet"/>
      <w:lvlText w:val=""/>
      <w:lvlJc w:val="left"/>
      <w:pPr>
        <w:tabs>
          <w:tab w:val="num" w:pos="2160"/>
        </w:tabs>
        <w:ind w:left="2160" w:hanging="360"/>
      </w:pPr>
      <w:rPr>
        <w:rFonts w:ascii="Wingdings" w:hAnsi="Wingdings"/>
      </w:rPr>
    </w:lvl>
    <w:lvl w:ilvl="3" w:tplc="79D8AFB8">
      <w:start w:val="1"/>
      <w:numFmt w:val="bullet"/>
      <w:lvlText w:val=""/>
      <w:lvlJc w:val="left"/>
      <w:pPr>
        <w:tabs>
          <w:tab w:val="num" w:pos="2880"/>
        </w:tabs>
        <w:ind w:left="2880" w:hanging="360"/>
      </w:pPr>
      <w:rPr>
        <w:rFonts w:ascii="Symbol" w:hAnsi="Symbol"/>
      </w:rPr>
    </w:lvl>
    <w:lvl w:ilvl="4" w:tplc="D4729B9C">
      <w:start w:val="1"/>
      <w:numFmt w:val="bullet"/>
      <w:lvlText w:val="o"/>
      <w:lvlJc w:val="left"/>
      <w:pPr>
        <w:tabs>
          <w:tab w:val="num" w:pos="3600"/>
        </w:tabs>
        <w:ind w:left="3600" w:hanging="360"/>
      </w:pPr>
      <w:rPr>
        <w:rFonts w:ascii="Courier New" w:hAnsi="Courier New"/>
      </w:rPr>
    </w:lvl>
    <w:lvl w:ilvl="5" w:tplc="511E6568">
      <w:start w:val="1"/>
      <w:numFmt w:val="bullet"/>
      <w:lvlText w:val=""/>
      <w:lvlJc w:val="left"/>
      <w:pPr>
        <w:tabs>
          <w:tab w:val="num" w:pos="4320"/>
        </w:tabs>
        <w:ind w:left="4320" w:hanging="360"/>
      </w:pPr>
      <w:rPr>
        <w:rFonts w:ascii="Wingdings" w:hAnsi="Wingdings"/>
      </w:rPr>
    </w:lvl>
    <w:lvl w:ilvl="6" w:tplc="C3845C2C">
      <w:start w:val="1"/>
      <w:numFmt w:val="bullet"/>
      <w:lvlText w:val=""/>
      <w:lvlJc w:val="left"/>
      <w:pPr>
        <w:tabs>
          <w:tab w:val="num" w:pos="5040"/>
        </w:tabs>
        <w:ind w:left="5040" w:hanging="360"/>
      </w:pPr>
      <w:rPr>
        <w:rFonts w:ascii="Symbol" w:hAnsi="Symbol"/>
      </w:rPr>
    </w:lvl>
    <w:lvl w:ilvl="7" w:tplc="68168C60">
      <w:start w:val="1"/>
      <w:numFmt w:val="bullet"/>
      <w:lvlText w:val="o"/>
      <w:lvlJc w:val="left"/>
      <w:pPr>
        <w:tabs>
          <w:tab w:val="num" w:pos="5760"/>
        </w:tabs>
        <w:ind w:left="5760" w:hanging="360"/>
      </w:pPr>
      <w:rPr>
        <w:rFonts w:ascii="Courier New" w:hAnsi="Courier New"/>
      </w:rPr>
    </w:lvl>
    <w:lvl w:ilvl="8" w:tplc="BEB85404">
      <w:start w:val="1"/>
      <w:numFmt w:val="bullet"/>
      <w:lvlText w:val=""/>
      <w:lvlJc w:val="left"/>
      <w:pPr>
        <w:tabs>
          <w:tab w:val="num" w:pos="6480"/>
        </w:tabs>
        <w:ind w:left="6480" w:hanging="360"/>
      </w:pPr>
      <w:rPr>
        <w:rFonts w:ascii="Wingdings" w:hAnsi="Wingdings"/>
      </w:rPr>
    </w:lvl>
  </w:abstractNum>
  <w:abstractNum w:abstractNumId="69" w15:restartNumberingAfterBreak="0">
    <w:nsid w:val="00000046"/>
    <w:multiLevelType w:val="hybridMultilevel"/>
    <w:tmpl w:val="00000046"/>
    <w:lvl w:ilvl="0" w:tplc="C81A3E3A">
      <w:start w:val="1"/>
      <w:numFmt w:val="bullet"/>
      <w:lvlText w:val="o"/>
      <w:lvlJc w:val="left"/>
      <w:pPr>
        <w:tabs>
          <w:tab w:val="num" w:pos="2063"/>
        </w:tabs>
        <w:ind w:left="2063" w:hanging="359"/>
      </w:pPr>
      <w:rPr>
        <w:rFonts w:ascii="Courier New" w:eastAsia="Courier New" w:hAnsi="Courier New" w:cs="Courier New"/>
        <w:b w:val="0"/>
        <w:bCs w:val="0"/>
        <w:i w:val="0"/>
        <w:iCs w:val="0"/>
        <w:color w:val="000000"/>
        <w:sz w:val="22"/>
      </w:rPr>
    </w:lvl>
    <w:lvl w:ilvl="1" w:tplc="8F0AEF6C">
      <w:start w:val="1"/>
      <w:numFmt w:val="bullet"/>
      <w:lvlText w:val="o"/>
      <w:lvlJc w:val="left"/>
      <w:pPr>
        <w:tabs>
          <w:tab w:val="num" w:pos="1440"/>
        </w:tabs>
        <w:ind w:left="1440" w:hanging="360"/>
      </w:pPr>
      <w:rPr>
        <w:rFonts w:ascii="Courier New" w:hAnsi="Courier New"/>
      </w:rPr>
    </w:lvl>
    <w:lvl w:ilvl="2" w:tplc="9E9893CA">
      <w:start w:val="1"/>
      <w:numFmt w:val="bullet"/>
      <w:lvlText w:val=""/>
      <w:lvlJc w:val="left"/>
      <w:pPr>
        <w:tabs>
          <w:tab w:val="num" w:pos="2160"/>
        </w:tabs>
        <w:ind w:left="2160" w:hanging="360"/>
      </w:pPr>
      <w:rPr>
        <w:rFonts w:ascii="Wingdings" w:hAnsi="Wingdings"/>
      </w:rPr>
    </w:lvl>
    <w:lvl w:ilvl="3" w:tplc="4014D012">
      <w:start w:val="1"/>
      <w:numFmt w:val="bullet"/>
      <w:lvlText w:val=""/>
      <w:lvlJc w:val="left"/>
      <w:pPr>
        <w:tabs>
          <w:tab w:val="num" w:pos="2880"/>
        </w:tabs>
        <w:ind w:left="2880" w:hanging="360"/>
      </w:pPr>
      <w:rPr>
        <w:rFonts w:ascii="Symbol" w:hAnsi="Symbol"/>
      </w:rPr>
    </w:lvl>
    <w:lvl w:ilvl="4" w:tplc="ED824B12">
      <w:start w:val="1"/>
      <w:numFmt w:val="bullet"/>
      <w:lvlText w:val="o"/>
      <w:lvlJc w:val="left"/>
      <w:pPr>
        <w:tabs>
          <w:tab w:val="num" w:pos="3600"/>
        </w:tabs>
        <w:ind w:left="3600" w:hanging="360"/>
      </w:pPr>
      <w:rPr>
        <w:rFonts w:ascii="Courier New" w:hAnsi="Courier New"/>
      </w:rPr>
    </w:lvl>
    <w:lvl w:ilvl="5" w:tplc="5BA2D9F2">
      <w:start w:val="1"/>
      <w:numFmt w:val="bullet"/>
      <w:lvlText w:val=""/>
      <w:lvlJc w:val="left"/>
      <w:pPr>
        <w:tabs>
          <w:tab w:val="num" w:pos="4320"/>
        </w:tabs>
        <w:ind w:left="4320" w:hanging="360"/>
      </w:pPr>
      <w:rPr>
        <w:rFonts w:ascii="Wingdings" w:hAnsi="Wingdings"/>
      </w:rPr>
    </w:lvl>
    <w:lvl w:ilvl="6" w:tplc="A42005E2">
      <w:start w:val="1"/>
      <w:numFmt w:val="bullet"/>
      <w:lvlText w:val=""/>
      <w:lvlJc w:val="left"/>
      <w:pPr>
        <w:tabs>
          <w:tab w:val="num" w:pos="5040"/>
        </w:tabs>
        <w:ind w:left="5040" w:hanging="360"/>
      </w:pPr>
      <w:rPr>
        <w:rFonts w:ascii="Symbol" w:hAnsi="Symbol"/>
      </w:rPr>
    </w:lvl>
    <w:lvl w:ilvl="7" w:tplc="1304C564">
      <w:start w:val="1"/>
      <w:numFmt w:val="bullet"/>
      <w:lvlText w:val="o"/>
      <w:lvlJc w:val="left"/>
      <w:pPr>
        <w:tabs>
          <w:tab w:val="num" w:pos="5760"/>
        </w:tabs>
        <w:ind w:left="5760" w:hanging="360"/>
      </w:pPr>
      <w:rPr>
        <w:rFonts w:ascii="Courier New" w:hAnsi="Courier New"/>
      </w:rPr>
    </w:lvl>
    <w:lvl w:ilvl="8" w:tplc="435A4F9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B4FDE"/>
    <w:rsid w:val="002E1098"/>
    <w:rsid w:val="003E40CE"/>
    <w:rsid w:val="004D5B0C"/>
    <w:rsid w:val="005C7FF2"/>
    <w:rsid w:val="006B2747"/>
    <w:rsid w:val="007F370B"/>
    <w:rsid w:val="008909FD"/>
    <w:rsid w:val="00917650"/>
    <w:rsid w:val="00941A30"/>
    <w:rsid w:val="009C513F"/>
    <w:rsid w:val="00A77B3E"/>
    <w:rsid w:val="00AB1B30"/>
    <w:rsid w:val="00AB629D"/>
    <w:rsid w:val="00AC0606"/>
    <w:rsid w:val="00AC569D"/>
    <w:rsid w:val="00B93846"/>
    <w:rsid w:val="00C338F1"/>
    <w:rsid w:val="00CA2A55"/>
    <w:rsid w:val="00E06356"/>
    <w:rsid w:val="00E16E67"/>
    <w:rsid w:val="00E646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275BF77D"/>
  <w15:docId w15:val="{DCBE7236-BED9-4652-9777-E21C7FE48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hyperlink" Target="https://1drv.ms/f/s!Ar443gAWbOTAgqVXPo1oJnQfENKUzQ?e=sJjyFx"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29</Pages>
  <Words>3288</Words>
  <Characters>18745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 Satriyo</dc:creator>
  <cp:lastModifiedBy>Stevanus Andika</cp:lastModifiedBy>
  <cp:revision>4</cp:revision>
  <dcterms:created xsi:type="dcterms:W3CDTF">2024-01-10T03:12:00Z</dcterms:created>
  <dcterms:modified xsi:type="dcterms:W3CDTF">2024-01-10T05:19:00Z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home</vt:lpwstr>
  </property>
  <property fmtid="{D5CDD505-2E9C-101B-9397-08002B2CF9AE}" pid="3" name="SourceModified">
    <vt:lpwstr/>
  </property>
</Properties>
</file>